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C156CC" w14:textId="77777777" w:rsidR="00A162EC" w:rsidRDefault="00A162EC" w:rsidP="00855158">
      <w:pPr>
        <w:spacing w:before="7" w:line="276" w:lineRule="auto"/>
        <w:rPr>
          <w:sz w:val="16"/>
          <w:szCs w:val="16"/>
        </w:rPr>
      </w:pPr>
    </w:p>
    <w:p w14:paraId="432BD0B0" w14:textId="77777777" w:rsidR="00A162EC" w:rsidRDefault="00A162EC" w:rsidP="00855158">
      <w:pPr>
        <w:spacing w:line="276" w:lineRule="auto"/>
      </w:pPr>
    </w:p>
    <w:p w14:paraId="02F1BE17" w14:textId="77777777" w:rsidR="00A162EC" w:rsidRDefault="00A162EC" w:rsidP="00855158">
      <w:pPr>
        <w:spacing w:line="276" w:lineRule="auto"/>
      </w:pPr>
    </w:p>
    <w:p w14:paraId="0F163D25" w14:textId="77777777" w:rsidR="00A162EC" w:rsidRDefault="00FE1E56" w:rsidP="00855158">
      <w:pPr>
        <w:spacing w:line="276" w:lineRule="auto"/>
        <w:ind w:left="2164"/>
      </w:pPr>
      <w:r>
        <w:pict w14:anchorId="4CD69E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2" type="#_x0000_t75" style="position:absolute;left:0;text-align:left;margin-left:322pt;margin-top:14.15pt;width:85.05pt;height:70.85pt;z-index:-251658752;mso-position-horizontal-relative:page">
            <v:imagedata r:id="rId7" o:title=""/>
            <w10:wrap anchorx="page"/>
          </v:shape>
        </w:pict>
      </w:r>
      <w:r w:rsidR="002A4CAB">
        <w:pict w14:anchorId="607EE875">
          <v:shape id="_x0000_i1025" type="#_x0000_t75" style="width:126.6pt;height:84.6pt">
            <v:imagedata r:id="rId8" o:title=""/>
          </v:shape>
        </w:pict>
      </w:r>
    </w:p>
    <w:p w14:paraId="63345E2D" w14:textId="77777777" w:rsidR="00A162EC" w:rsidRDefault="00A162EC" w:rsidP="00855158">
      <w:pPr>
        <w:spacing w:before="8" w:line="276" w:lineRule="auto"/>
        <w:rPr>
          <w:sz w:val="12"/>
          <w:szCs w:val="12"/>
        </w:rPr>
      </w:pPr>
    </w:p>
    <w:p w14:paraId="7A7C9071" w14:textId="77777777" w:rsidR="00BF52D6" w:rsidRDefault="00835A8A" w:rsidP="00855158">
      <w:pPr>
        <w:spacing w:line="276" w:lineRule="auto"/>
        <w:ind w:left="306" w:right="307"/>
        <w:jc w:val="center"/>
        <w:rPr>
          <w:sz w:val="41"/>
          <w:szCs w:val="41"/>
        </w:rPr>
      </w:pPr>
      <w:r>
        <w:rPr>
          <w:sz w:val="41"/>
          <w:szCs w:val="41"/>
        </w:rPr>
        <w:t xml:space="preserve">Software Design Document for project </w:t>
      </w:r>
    </w:p>
    <w:p w14:paraId="6B0DDBDB" w14:textId="4D6017C4" w:rsidR="00A162EC" w:rsidRDefault="00BF52D6" w:rsidP="00855158">
      <w:pPr>
        <w:spacing w:line="276" w:lineRule="auto"/>
        <w:ind w:left="306" w:right="307"/>
        <w:jc w:val="center"/>
        <w:rPr>
          <w:sz w:val="41"/>
          <w:szCs w:val="41"/>
        </w:rPr>
      </w:pPr>
      <w:r>
        <w:rPr>
          <w:sz w:val="41"/>
          <w:szCs w:val="41"/>
        </w:rPr>
        <w:t>MSA Graduation Projects Management System</w:t>
      </w:r>
    </w:p>
    <w:p w14:paraId="0DB855E6" w14:textId="77777777" w:rsidR="00A162EC" w:rsidRDefault="00A162EC" w:rsidP="00855158">
      <w:pPr>
        <w:spacing w:before="10" w:line="276" w:lineRule="auto"/>
        <w:rPr>
          <w:sz w:val="15"/>
          <w:szCs w:val="15"/>
        </w:rPr>
      </w:pPr>
    </w:p>
    <w:p w14:paraId="73C41D69" w14:textId="77777777" w:rsidR="00A162EC" w:rsidRDefault="00A162EC" w:rsidP="00855158">
      <w:pPr>
        <w:spacing w:line="276" w:lineRule="auto"/>
      </w:pPr>
    </w:p>
    <w:p w14:paraId="45A94293" w14:textId="77777777" w:rsidR="00BD4BC3" w:rsidRDefault="00BD4BC3" w:rsidP="00855158">
      <w:pPr>
        <w:spacing w:line="276" w:lineRule="auto"/>
        <w:ind w:left="2870" w:right="2872" w:hanging="1"/>
        <w:jc w:val="center"/>
        <w:rPr>
          <w:w w:val="102"/>
          <w:sz w:val="29"/>
          <w:szCs w:val="29"/>
        </w:rPr>
      </w:pPr>
      <w:r>
        <w:rPr>
          <w:w w:val="102"/>
          <w:sz w:val="29"/>
          <w:szCs w:val="29"/>
        </w:rPr>
        <w:t>Abdelrahman ezz –eldin</w:t>
      </w:r>
    </w:p>
    <w:p w14:paraId="096BDDF1" w14:textId="77777777" w:rsidR="00BD4BC3" w:rsidRDefault="00BD4BC3" w:rsidP="00855158">
      <w:pPr>
        <w:spacing w:line="276" w:lineRule="auto"/>
        <w:ind w:left="2870" w:right="2872" w:hanging="1"/>
        <w:jc w:val="center"/>
        <w:rPr>
          <w:w w:val="102"/>
          <w:sz w:val="29"/>
          <w:szCs w:val="29"/>
        </w:rPr>
      </w:pPr>
      <w:r>
        <w:rPr>
          <w:w w:val="102"/>
          <w:sz w:val="29"/>
          <w:szCs w:val="29"/>
        </w:rPr>
        <w:t>Mena Hany</w:t>
      </w:r>
    </w:p>
    <w:p w14:paraId="0A2E268B" w14:textId="5024B572" w:rsidR="00BD4BC3" w:rsidRDefault="00BD4BC3" w:rsidP="00855158">
      <w:pPr>
        <w:spacing w:line="276" w:lineRule="auto"/>
        <w:ind w:left="2870" w:right="2872" w:hanging="1"/>
        <w:jc w:val="center"/>
        <w:rPr>
          <w:w w:val="102"/>
          <w:sz w:val="29"/>
          <w:szCs w:val="29"/>
        </w:rPr>
      </w:pPr>
      <w:r>
        <w:rPr>
          <w:w w:val="102"/>
          <w:sz w:val="29"/>
          <w:szCs w:val="29"/>
        </w:rPr>
        <w:t>Mostafa Mohamed</w:t>
      </w:r>
      <w:r w:rsidR="009B72C8">
        <w:rPr>
          <w:w w:val="102"/>
          <w:sz w:val="29"/>
          <w:szCs w:val="29"/>
        </w:rPr>
        <w:t xml:space="preserve"> </w:t>
      </w:r>
      <w:r w:rsidR="004E68B0">
        <w:rPr>
          <w:w w:val="102"/>
          <w:sz w:val="29"/>
          <w:szCs w:val="29"/>
        </w:rPr>
        <w:t>Sae</w:t>
      </w:r>
      <w:r>
        <w:rPr>
          <w:w w:val="102"/>
          <w:sz w:val="29"/>
          <w:szCs w:val="29"/>
        </w:rPr>
        <w:t>ed</w:t>
      </w:r>
    </w:p>
    <w:p w14:paraId="27895A9F" w14:textId="77777777" w:rsidR="00BD4BC3" w:rsidRDefault="00BD4BC3" w:rsidP="00855158">
      <w:pPr>
        <w:spacing w:line="276" w:lineRule="auto"/>
        <w:ind w:left="2870" w:right="2872" w:hanging="1"/>
        <w:jc w:val="center"/>
        <w:rPr>
          <w:w w:val="102"/>
          <w:sz w:val="29"/>
          <w:szCs w:val="29"/>
        </w:rPr>
      </w:pPr>
      <w:r>
        <w:rPr>
          <w:w w:val="102"/>
          <w:sz w:val="29"/>
          <w:szCs w:val="29"/>
        </w:rPr>
        <w:t>Abdelaziz Ashraf</w:t>
      </w:r>
    </w:p>
    <w:p w14:paraId="5B663B1C" w14:textId="77777777" w:rsidR="00BD4BC3" w:rsidRDefault="00BD4BC3" w:rsidP="00855158">
      <w:pPr>
        <w:spacing w:line="276" w:lineRule="auto"/>
        <w:ind w:left="2870" w:right="2872" w:hanging="1"/>
        <w:jc w:val="center"/>
        <w:rPr>
          <w:w w:val="102"/>
          <w:sz w:val="29"/>
          <w:szCs w:val="29"/>
        </w:rPr>
      </w:pPr>
      <w:r>
        <w:rPr>
          <w:w w:val="102"/>
          <w:sz w:val="29"/>
          <w:szCs w:val="29"/>
        </w:rPr>
        <w:t>Rana Reda</w:t>
      </w:r>
    </w:p>
    <w:p w14:paraId="7BF68798" w14:textId="77777777" w:rsidR="00A162EC" w:rsidRDefault="00BD4BC3" w:rsidP="00855158">
      <w:pPr>
        <w:spacing w:line="276" w:lineRule="auto"/>
        <w:ind w:left="2870" w:right="2872" w:hanging="1"/>
        <w:jc w:val="center"/>
      </w:pPr>
      <w:r>
        <w:rPr>
          <w:w w:val="102"/>
          <w:sz w:val="29"/>
          <w:szCs w:val="29"/>
        </w:rPr>
        <w:t xml:space="preserve"> </w:t>
      </w:r>
      <w:r w:rsidR="00835A8A">
        <w:rPr>
          <w:w w:val="102"/>
          <w:sz w:val="29"/>
          <w:szCs w:val="29"/>
        </w:rPr>
        <w:t xml:space="preserve"> Supervised</w:t>
      </w:r>
      <w:r w:rsidR="00835A8A">
        <w:rPr>
          <w:sz w:val="29"/>
          <w:szCs w:val="29"/>
        </w:rPr>
        <w:t xml:space="preserve"> </w:t>
      </w:r>
      <w:r w:rsidR="00835A8A">
        <w:rPr>
          <w:w w:val="102"/>
          <w:sz w:val="29"/>
          <w:szCs w:val="29"/>
        </w:rPr>
        <w:t>by:</w:t>
      </w:r>
      <w:r w:rsidR="00835A8A">
        <w:rPr>
          <w:sz w:val="29"/>
          <w:szCs w:val="29"/>
        </w:rPr>
        <w:t xml:space="preserve">  </w:t>
      </w:r>
      <w:r w:rsidR="00835A8A">
        <w:rPr>
          <w:w w:val="102"/>
          <w:sz w:val="29"/>
          <w:szCs w:val="29"/>
        </w:rPr>
        <w:t>Dr.</w:t>
      </w:r>
      <w:r>
        <w:rPr>
          <w:sz w:val="29"/>
          <w:szCs w:val="29"/>
        </w:rPr>
        <w:t>Ayman Ezzat</w:t>
      </w:r>
      <w:r>
        <w:t xml:space="preserve"> </w:t>
      </w:r>
    </w:p>
    <w:p w14:paraId="3BBCDE09" w14:textId="67EEC021" w:rsidR="00A162EC" w:rsidRDefault="004E68B0" w:rsidP="00565A96">
      <w:pPr>
        <w:spacing w:line="276" w:lineRule="auto"/>
        <w:ind w:left="3141" w:right="3141"/>
        <w:jc w:val="center"/>
        <w:rPr>
          <w:sz w:val="29"/>
          <w:szCs w:val="29"/>
        </w:rPr>
      </w:pPr>
      <w:r>
        <w:rPr>
          <w:w w:val="102"/>
          <w:sz w:val="29"/>
          <w:szCs w:val="29"/>
        </w:rPr>
        <w:t>December 30</w:t>
      </w:r>
      <w:r w:rsidR="00835A8A">
        <w:rPr>
          <w:w w:val="102"/>
          <w:sz w:val="29"/>
          <w:szCs w:val="29"/>
        </w:rPr>
        <w:t>,</w:t>
      </w:r>
      <w:r w:rsidR="00835A8A">
        <w:rPr>
          <w:sz w:val="29"/>
          <w:szCs w:val="29"/>
        </w:rPr>
        <w:t xml:space="preserve"> </w:t>
      </w:r>
      <w:r>
        <w:rPr>
          <w:w w:val="102"/>
          <w:sz w:val="29"/>
          <w:szCs w:val="29"/>
        </w:rPr>
        <w:t>2020</w:t>
      </w:r>
    </w:p>
    <w:p w14:paraId="579ED702" w14:textId="77777777" w:rsidR="00A162EC" w:rsidRDefault="00A162EC" w:rsidP="00855158">
      <w:pPr>
        <w:spacing w:line="276" w:lineRule="auto"/>
      </w:pPr>
    </w:p>
    <w:p w14:paraId="60071AEB" w14:textId="532D253E" w:rsidR="00A162EC" w:rsidRDefault="00A162EC" w:rsidP="00855158">
      <w:pPr>
        <w:spacing w:before="20" w:line="276" w:lineRule="auto"/>
      </w:pPr>
    </w:p>
    <w:p w14:paraId="05FA90A5" w14:textId="77777777" w:rsidR="00565A96" w:rsidRDefault="00565A96" w:rsidP="00855158">
      <w:pPr>
        <w:spacing w:before="20" w:line="276" w:lineRule="auto"/>
        <w:rPr>
          <w:sz w:val="26"/>
          <w:szCs w:val="26"/>
        </w:rPr>
      </w:pPr>
    </w:p>
    <w:p w14:paraId="0BA09379" w14:textId="5FA0A912" w:rsidR="00A162EC" w:rsidRDefault="00835A8A" w:rsidP="00855158">
      <w:pPr>
        <w:spacing w:line="276" w:lineRule="auto"/>
        <w:ind w:left="101" w:right="5841"/>
        <w:jc w:val="both"/>
        <w:rPr>
          <w:sz w:val="34"/>
          <w:szCs w:val="34"/>
        </w:rPr>
      </w:pPr>
      <w:r>
        <w:rPr>
          <w:w w:val="101"/>
          <w:sz w:val="34"/>
          <w:szCs w:val="34"/>
        </w:rPr>
        <w:t>1</w:t>
      </w:r>
      <w:r>
        <w:rPr>
          <w:sz w:val="34"/>
          <w:szCs w:val="34"/>
        </w:rPr>
        <w:t xml:space="preserve">     </w:t>
      </w:r>
      <w:r>
        <w:rPr>
          <w:w w:val="101"/>
          <w:sz w:val="34"/>
          <w:szCs w:val="34"/>
        </w:rPr>
        <w:t>Introduction</w:t>
      </w:r>
      <w:r w:rsidR="00855158">
        <w:rPr>
          <w:w w:val="101"/>
          <w:sz w:val="34"/>
          <w:szCs w:val="34"/>
        </w:rPr>
        <w:t xml:space="preserve">  </w:t>
      </w:r>
    </w:p>
    <w:p w14:paraId="2A46443A" w14:textId="77777777" w:rsidR="00A162EC" w:rsidRDefault="00A162EC" w:rsidP="00855158">
      <w:pPr>
        <w:spacing w:line="276" w:lineRule="auto"/>
        <w:rPr>
          <w:sz w:val="26"/>
          <w:szCs w:val="26"/>
        </w:rPr>
      </w:pPr>
    </w:p>
    <w:p w14:paraId="64B4328B" w14:textId="77777777" w:rsidR="00A162EC" w:rsidRDefault="00835A8A" w:rsidP="00855158">
      <w:pPr>
        <w:spacing w:line="276" w:lineRule="auto"/>
        <w:ind w:left="101" w:right="6671"/>
        <w:jc w:val="both"/>
        <w:rPr>
          <w:sz w:val="29"/>
          <w:szCs w:val="29"/>
        </w:rPr>
      </w:pPr>
      <w:r>
        <w:rPr>
          <w:w w:val="102"/>
          <w:sz w:val="29"/>
          <w:szCs w:val="29"/>
        </w:rPr>
        <w:t>1.1</w:t>
      </w:r>
      <w:r>
        <w:rPr>
          <w:sz w:val="29"/>
          <w:szCs w:val="29"/>
        </w:rPr>
        <w:t xml:space="preserve">    </w:t>
      </w:r>
      <w:r>
        <w:rPr>
          <w:w w:val="102"/>
          <w:sz w:val="29"/>
          <w:szCs w:val="29"/>
        </w:rPr>
        <w:t>Purpose</w:t>
      </w:r>
    </w:p>
    <w:p w14:paraId="7003F7A7" w14:textId="77777777" w:rsidR="00A162EC" w:rsidRDefault="00A162EC" w:rsidP="00855158">
      <w:pPr>
        <w:spacing w:before="9" w:line="276" w:lineRule="auto"/>
        <w:rPr>
          <w:sz w:val="15"/>
          <w:szCs w:val="15"/>
        </w:rPr>
      </w:pPr>
    </w:p>
    <w:p w14:paraId="6340B6DB" w14:textId="2CD6938E" w:rsidR="00A162EC" w:rsidRDefault="00835A8A" w:rsidP="00855158">
      <w:pPr>
        <w:spacing w:line="276" w:lineRule="auto"/>
        <w:ind w:left="101" w:right="60"/>
        <w:jc w:val="both"/>
        <w:rPr>
          <w:sz w:val="24"/>
          <w:szCs w:val="24"/>
        </w:rPr>
      </w:pPr>
      <w:r>
        <w:rPr>
          <w:w w:val="99"/>
          <w:sz w:val="24"/>
          <w:szCs w:val="24"/>
        </w:rPr>
        <w:t>This</w:t>
      </w:r>
      <w:r>
        <w:rPr>
          <w:sz w:val="24"/>
          <w:szCs w:val="24"/>
        </w:rPr>
        <w:t xml:space="preserve"> </w:t>
      </w:r>
      <w:r>
        <w:rPr>
          <w:w w:val="99"/>
          <w:sz w:val="24"/>
          <w:szCs w:val="24"/>
        </w:rPr>
        <w:t>software design</w:t>
      </w:r>
      <w:r>
        <w:rPr>
          <w:sz w:val="24"/>
          <w:szCs w:val="24"/>
        </w:rPr>
        <w:t xml:space="preserve"> </w:t>
      </w:r>
      <w:r>
        <w:rPr>
          <w:w w:val="99"/>
          <w:sz w:val="24"/>
          <w:szCs w:val="24"/>
        </w:rPr>
        <w:t>document</w:t>
      </w:r>
      <w:r>
        <w:rPr>
          <w:sz w:val="24"/>
          <w:szCs w:val="24"/>
        </w:rPr>
        <w:t xml:space="preserve"> </w:t>
      </w:r>
      <w:r>
        <w:rPr>
          <w:w w:val="99"/>
          <w:sz w:val="24"/>
          <w:szCs w:val="24"/>
        </w:rPr>
        <w:t>describes</w:t>
      </w:r>
      <w:r>
        <w:rPr>
          <w:sz w:val="24"/>
          <w:szCs w:val="24"/>
        </w:rPr>
        <w:t xml:space="preserve"> </w:t>
      </w:r>
      <w:r>
        <w:rPr>
          <w:w w:val="99"/>
          <w:sz w:val="24"/>
          <w:szCs w:val="24"/>
        </w:rPr>
        <w:t>the</w:t>
      </w:r>
      <w:r>
        <w:rPr>
          <w:sz w:val="24"/>
          <w:szCs w:val="24"/>
        </w:rPr>
        <w:t xml:space="preserve"> </w:t>
      </w:r>
      <w:r>
        <w:rPr>
          <w:w w:val="99"/>
          <w:sz w:val="24"/>
          <w:szCs w:val="24"/>
        </w:rPr>
        <w:t>architecture</w:t>
      </w:r>
      <w:r>
        <w:rPr>
          <w:sz w:val="24"/>
          <w:szCs w:val="24"/>
        </w:rPr>
        <w:t xml:space="preserve"> </w:t>
      </w:r>
      <w:r>
        <w:rPr>
          <w:w w:val="99"/>
          <w:sz w:val="24"/>
          <w:szCs w:val="24"/>
        </w:rPr>
        <w:t>and</w:t>
      </w:r>
      <w:r>
        <w:rPr>
          <w:sz w:val="24"/>
          <w:szCs w:val="24"/>
        </w:rPr>
        <w:t xml:space="preserve"> </w:t>
      </w:r>
      <w:r>
        <w:rPr>
          <w:w w:val="99"/>
          <w:sz w:val="24"/>
          <w:szCs w:val="24"/>
        </w:rPr>
        <w:t>system</w:t>
      </w:r>
      <w:r>
        <w:rPr>
          <w:sz w:val="24"/>
          <w:szCs w:val="24"/>
        </w:rPr>
        <w:t xml:space="preserve"> </w:t>
      </w:r>
      <w:r>
        <w:rPr>
          <w:w w:val="99"/>
          <w:sz w:val="24"/>
          <w:szCs w:val="24"/>
        </w:rPr>
        <w:t>design</w:t>
      </w:r>
      <w:r>
        <w:rPr>
          <w:sz w:val="24"/>
          <w:szCs w:val="24"/>
        </w:rPr>
        <w:t xml:space="preserve"> </w:t>
      </w:r>
      <w:r>
        <w:rPr>
          <w:w w:val="99"/>
          <w:sz w:val="24"/>
          <w:szCs w:val="24"/>
        </w:rPr>
        <w:t>of</w:t>
      </w:r>
      <w:r w:rsidR="009B72C8">
        <w:rPr>
          <w:w w:val="99"/>
          <w:sz w:val="24"/>
          <w:szCs w:val="24"/>
        </w:rPr>
        <w:t xml:space="preserve"> MSA Computer Science Graduations Management System, </w:t>
      </w:r>
      <w:r w:rsidR="004E68B0">
        <w:rPr>
          <w:w w:val="99"/>
          <w:sz w:val="24"/>
          <w:szCs w:val="24"/>
        </w:rPr>
        <w:t>its</w:t>
      </w:r>
      <w:r w:rsidR="009B72C8">
        <w:rPr>
          <w:w w:val="99"/>
          <w:sz w:val="24"/>
          <w:szCs w:val="24"/>
        </w:rPr>
        <w:t xml:space="preserve"> intended audience are the professors, students and the staff of the faculty of computer science at MSA and external computer science committees intended to collaborate with MSA </w:t>
      </w:r>
      <w:r w:rsidR="004E68B0">
        <w:rPr>
          <w:w w:val="99"/>
          <w:sz w:val="24"/>
          <w:szCs w:val="24"/>
        </w:rPr>
        <w:t>University</w:t>
      </w:r>
      <w:r w:rsidR="009B72C8">
        <w:rPr>
          <w:w w:val="99"/>
          <w:sz w:val="24"/>
          <w:szCs w:val="24"/>
        </w:rPr>
        <w:t xml:space="preserve"> in the faculty of computer science.</w:t>
      </w:r>
    </w:p>
    <w:p w14:paraId="44B3CCB2" w14:textId="77777777" w:rsidR="00A162EC" w:rsidRDefault="00A162EC" w:rsidP="00855158">
      <w:pPr>
        <w:spacing w:before="7" w:line="276" w:lineRule="auto"/>
        <w:rPr>
          <w:sz w:val="16"/>
          <w:szCs w:val="16"/>
        </w:rPr>
      </w:pPr>
    </w:p>
    <w:p w14:paraId="40C09A09" w14:textId="77777777" w:rsidR="00A162EC" w:rsidRDefault="00A162EC" w:rsidP="00855158">
      <w:pPr>
        <w:spacing w:line="276" w:lineRule="auto"/>
      </w:pPr>
    </w:p>
    <w:p w14:paraId="37E22F26" w14:textId="77777777" w:rsidR="00A162EC" w:rsidRDefault="00835A8A" w:rsidP="00855158">
      <w:pPr>
        <w:spacing w:line="276" w:lineRule="auto"/>
        <w:ind w:left="101" w:right="7007"/>
        <w:jc w:val="both"/>
        <w:rPr>
          <w:sz w:val="29"/>
          <w:szCs w:val="29"/>
        </w:rPr>
      </w:pPr>
      <w:r>
        <w:rPr>
          <w:w w:val="102"/>
          <w:sz w:val="29"/>
          <w:szCs w:val="29"/>
        </w:rPr>
        <w:t>1.2</w:t>
      </w:r>
      <w:r>
        <w:rPr>
          <w:sz w:val="29"/>
          <w:szCs w:val="29"/>
        </w:rPr>
        <w:t xml:space="preserve">    </w:t>
      </w:r>
      <w:r>
        <w:rPr>
          <w:w w:val="102"/>
          <w:sz w:val="29"/>
          <w:szCs w:val="29"/>
        </w:rPr>
        <w:t>Scope</w:t>
      </w:r>
    </w:p>
    <w:p w14:paraId="7B37A383" w14:textId="77777777" w:rsidR="00A162EC" w:rsidRDefault="00A162EC" w:rsidP="00855158">
      <w:pPr>
        <w:spacing w:before="9" w:line="276" w:lineRule="auto"/>
        <w:rPr>
          <w:sz w:val="15"/>
          <w:szCs w:val="15"/>
        </w:rPr>
      </w:pPr>
    </w:p>
    <w:p w14:paraId="64B37C94" w14:textId="33F118AD" w:rsidR="00BD66CA" w:rsidRPr="00BD66CA" w:rsidRDefault="00DA1D51" w:rsidP="00855158">
      <w:pPr>
        <w:spacing w:line="276" w:lineRule="auto"/>
        <w:ind w:left="101" w:right="60"/>
        <w:jc w:val="both"/>
        <w:rPr>
          <w:w w:val="99"/>
          <w:sz w:val="24"/>
          <w:szCs w:val="24"/>
        </w:rPr>
      </w:pPr>
      <w:r>
        <w:rPr>
          <w:w w:val="99"/>
          <w:sz w:val="24"/>
          <w:szCs w:val="24"/>
        </w:rPr>
        <w:t xml:space="preserve">This software is intended to manage the process of the students’ graduation at the faculty of computer science at MSA </w:t>
      </w:r>
      <w:r w:rsidR="004E68B0">
        <w:rPr>
          <w:w w:val="99"/>
          <w:sz w:val="24"/>
          <w:szCs w:val="24"/>
        </w:rPr>
        <w:t>University</w:t>
      </w:r>
      <w:r>
        <w:rPr>
          <w:w w:val="99"/>
          <w:sz w:val="24"/>
          <w:szCs w:val="24"/>
        </w:rPr>
        <w:t xml:space="preserve">. This system should ease the process for the professors and computer science staff to manage and monitor the students’ during the graduation phases through monitoring their file uploads and grades throughout their </w:t>
      </w:r>
      <w:r>
        <w:rPr>
          <w:w w:val="99"/>
          <w:sz w:val="24"/>
          <w:szCs w:val="24"/>
        </w:rPr>
        <w:lastRenderedPageBreak/>
        <w:t>graduation project phases while allowing the students to work in a more managed and systematic environment.</w:t>
      </w:r>
    </w:p>
    <w:p w14:paraId="3A9BD065" w14:textId="77777777" w:rsidR="00A162EC" w:rsidRDefault="00A162EC" w:rsidP="00855158">
      <w:pPr>
        <w:spacing w:before="7" w:line="276" w:lineRule="auto"/>
        <w:rPr>
          <w:sz w:val="16"/>
          <w:szCs w:val="16"/>
        </w:rPr>
      </w:pPr>
    </w:p>
    <w:p w14:paraId="069679E1" w14:textId="77777777" w:rsidR="00A162EC" w:rsidRDefault="00A162EC" w:rsidP="00855158">
      <w:pPr>
        <w:spacing w:line="276" w:lineRule="auto"/>
      </w:pPr>
    </w:p>
    <w:p w14:paraId="3592E048" w14:textId="77777777" w:rsidR="006B667C" w:rsidRDefault="006B667C" w:rsidP="00855158">
      <w:pPr>
        <w:spacing w:line="276" w:lineRule="auto"/>
        <w:ind w:left="101" w:right="6504"/>
        <w:jc w:val="both"/>
        <w:rPr>
          <w:w w:val="102"/>
          <w:sz w:val="29"/>
          <w:szCs w:val="29"/>
        </w:rPr>
      </w:pPr>
    </w:p>
    <w:p w14:paraId="55CE4F47" w14:textId="3C44C6FE" w:rsidR="00A162EC" w:rsidRDefault="00835A8A" w:rsidP="00855158">
      <w:pPr>
        <w:spacing w:line="276" w:lineRule="auto"/>
        <w:ind w:left="101" w:right="6504"/>
        <w:jc w:val="both"/>
        <w:rPr>
          <w:sz w:val="29"/>
          <w:szCs w:val="29"/>
        </w:rPr>
      </w:pPr>
      <w:r>
        <w:rPr>
          <w:w w:val="102"/>
          <w:sz w:val="29"/>
          <w:szCs w:val="29"/>
        </w:rPr>
        <w:t>1.3</w:t>
      </w:r>
      <w:r>
        <w:rPr>
          <w:sz w:val="29"/>
          <w:szCs w:val="29"/>
        </w:rPr>
        <w:t xml:space="preserve">    </w:t>
      </w:r>
      <w:r>
        <w:rPr>
          <w:w w:val="102"/>
          <w:sz w:val="29"/>
          <w:szCs w:val="29"/>
        </w:rPr>
        <w:t>Overview</w:t>
      </w:r>
    </w:p>
    <w:p w14:paraId="66C44CE1" w14:textId="77777777" w:rsidR="00A162EC" w:rsidRDefault="00A162EC" w:rsidP="00855158">
      <w:pPr>
        <w:spacing w:before="9" w:line="276" w:lineRule="auto"/>
        <w:rPr>
          <w:sz w:val="15"/>
          <w:szCs w:val="15"/>
        </w:rPr>
      </w:pPr>
    </w:p>
    <w:p w14:paraId="726CCFD1" w14:textId="093A917C" w:rsidR="00F9745D" w:rsidRPr="00F9745D" w:rsidRDefault="00F9745D" w:rsidP="00855158">
      <w:pPr>
        <w:spacing w:line="276" w:lineRule="auto"/>
        <w:ind w:left="101" w:right="2511"/>
        <w:jc w:val="both"/>
        <w:rPr>
          <w:sz w:val="24"/>
          <w:szCs w:val="24"/>
        </w:rPr>
      </w:pPr>
      <w:r>
        <w:rPr>
          <w:w w:val="99"/>
          <w:sz w:val="24"/>
          <w:szCs w:val="24"/>
        </w:rPr>
        <w:t>Activity Diagram.</w:t>
      </w:r>
    </w:p>
    <w:p w14:paraId="21D07E79" w14:textId="3B6C2499" w:rsidR="00855158" w:rsidRDefault="002A4CAB" w:rsidP="00855158">
      <w:pPr>
        <w:spacing w:line="276" w:lineRule="auto"/>
        <w:ind w:left="101" w:right="5133"/>
        <w:jc w:val="both"/>
        <w:rPr>
          <w:w w:val="102"/>
          <w:sz w:val="29"/>
          <w:szCs w:val="29"/>
        </w:rPr>
      </w:pPr>
      <w:r>
        <w:rPr>
          <w:noProof/>
          <w:sz w:val="29"/>
          <w:szCs w:val="29"/>
        </w:rPr>
        <mc:AlternateContent>
          <mc:Choice Requires="wps">
            <w:drawing>
              <wp:anchor distT="0" distB="0" distL="114300" distR="114300" simplePos="0" relativeHeight="251659264" behindDoc="0" locked="0" layoutInCell="1" allowOverlap="1" wp14:anchorId="3EC4C83D" wp14:editId="7E7FA078">
                <wp:simplePos x="0" y="0"/>
                <wp:positionH relativeFrom="column">
                  <wp:posOffset>3921760</wp:posOffset>
                </wp:positionH>
                <wp:positionV relativeFrom="paragraph">
                  <wp:posOffset>59690</wp:posOffset>
                </wp:positionV>
                <wp:extent cx="441960" cy="182880"/>
                <wp:effectExtent l="0" t="0" r="0" b="7620"/>
                <wp:wrapNone/>
                <wp:docPr id="9" name="Text Box 9"/>
                <wp:cNvGraphicFramePr/>
                <a:graphic xmlns:a="http://schemas.openxmlformats.org/drawingml/2006/main">
                  <a:graphicData uri="http://schemas.microsoft.com/office/word/2010/wordprocessingShape">
                    <wps:wsp>
                      <wps:cNvSpPr txBox="1"/>
                      <wps:spPr>
                        <a:xfrm>
                          <a:off x="0" y="0"/>
                          <a:ext cx="441960" cy="182880"/>
                        </a:xfrm>
                        <a:prstGeom prst="rect">
                          <a:avLst/>
                        </a:prstGeom>
                        <a:noFill/>
                        <a:ln w="6350">
                          <a:noFill/>
                        </a:ln>
                      </wps:spPr>
                      <wps:txbx>
                        <w:txbxContent>
                          <w:p w14:paraId="03EE674F" w14:textId="17638CB3" w:rsidR="002A4CAB" w:rsidRPr="002A4CAB" w:rsidRDefault="002A4CAB" w:rsidP="002A4CAB">
                            <w:pPr>
                              <w:rPr>
                                <w:sz w:val="12"/>
                                <w:szCs w:val="12"/>
                              </w:rPr>
                            </w:pPr>
                            <w:r>
                              <w:rPr>
                                <w:sz w:val="12"/>
                                <w:szCs w:val="12"/>
                              </w:rPr>
                              <w:t xml:space="preserve">/ </w:t>
                            </w:r>
                            <w:r w:rsidRPr="002A4CAB">
                              <w:rPr>
                                <w:sz w:val="12"/>
                                <w:szCs w:val="12"/>
                              </w:rPr>
                              <w:t>Doctor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C4C83D" id="_x0000_t202" coordsize="21600,21600" o:spt="202" path="m,l,21600r21600,l21600,xe">
                <v:stroke joinstyle="miter"/>
                <v:path gradientshapeok="t" o:connecttype="rect"/>
              </v:shapetype>
              <v:shape id="Text Box 9" o:spid="_x0000_s1026" type="#_x0000_t202" style="position:absolute;left:0;text-align:left;margin-left:308.8pt;margin-top:4.7pt;width:34.8pt;height:14.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" filled="f" stroked="f" strokeweight=".5pt">
                <v:textbox>
                  <w:txbxContent>
                    <w:p w14:paraId="03EE674F" w14:textId="17638CB3" w:rsidR="002A4CAB" w:rsidRPr="002A4CAB" w:rsidRDefault="002A4CAB" w:rsidP="002A4CAB">
                      <w:pPr>
                        <w:rPr>
                          <w:sz w:val="12"/>
                          <w:szCs w:val="12"/>
                        </w:rPr>
                      </w:pPr>
                      <w:r>
                        <w:rPr>
                          <w:sz w:val="12"/>
                          <w:szCs w:val="12"/>
                        </w:rPr>
                        <w:t xml:space="preserve">/ </w:t>
                      </w:r>
                      <w:r w:rsidRPr="002A4CAB">
                        <w:rPr>
                          <w:sz w:val="12"/>
                          <w:szCs w:val="12"/>
                        </w:rPr>
                        <w:t>Doctor</w:t>
                      </w:r>
                    </w:p>
                  </w:txbxContent>
                </v:textbox>
              </v:shape>
            </w:pict>
          </mc:Fallback>
        </mc:AlternateContent>
      </w:r>
      <w:r w:rsidR="00F9745D">
        <w:rPr>
          <w:noProof/>
          <w:w w:val="102"/>
          <w:sz w:val="29"/>
          <w:szCs w:val="29"/>
        </w:rPr>
        <w:drawing>
          <wp:inline distT="0" distB="0" distL="0" distR="0" wp14:anchorId="0EB127FC" wp14:editId="712BC2F0">
            <wp:extent cx="4922520" cy="35407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udent registrat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32202" cy="3547724"/>
                    </a:xfrm>
                    <a:prstGeom prst="rect">
                      <a:avLst/>
                    </a:prstGeom>
                  </pic:spPr>
                </pic:pic>
              </a:graphicData>
            </a:graphic>
          </wp:inline>
        </w:drawing>
      </w:r>
    </w:p>
    <w:p w14:paraId="277F4462" w14:textId="77777777" w:rsidR="00855158" w:rsidRDefault="00855158" w:rsidP="00855158">
      <w:pPr>
        <w:spacing w:line="276" w:lineRule="auto"/>
        <w:ind w:left="101" w:right="5133"/>
        <w:jc w:val="both"/>
        <w:rPr>
          <w:w w:val="102"/>
          <w:sz w:val="29"/>
          <w:szCs w:val="29"/>
        </w:rPr>
      </w:pPr>
    </w:p>
    <w:p w14:paraId="32520EF2" w14:textId="77777777" w:rsidR="006B667C" w:rsidRDefault="006B667C" w:rsidP="00855158">
      <w:pPr>
        <w:spacing w:line="276" w:lineRule="auto"/>
        <w:ind w:left="101" w:right="5133"/>
        <w:jc w:val="both"/>
        <w:rPr>
          <w:w w:val="102"/>
          <w:sz w:val="29"/>
          <w:szCs w:val="29"/>
        </w:rPr>
      </w:pPr>
    </w:p>
    <w:p w14:paraId="6A571332" w14:textId="77777777" w:rsidR="006B667C" w:rsidRDefault="006B667C" w:rsidP="00855158">
      <w:pPr>
        <w:spacing w:line="276" w:lineRule="auto"/>
        <w:ind w:left="101" w:right="5133"/>
        <w:jc w:val="both"/>
        <w:rPr>
          <w:w w:val="102"/>
          <w:sz w:val="29"/>
          <w:szCs w:val="29"/>
        </w:rPr>
      </w:pPr>
    </w:p>
    <w:p w14:paraId="33635FEB" w14:textId="77777777" w:rsidR="006B667C" w:rsidRDefault="006B667C" w:rsidP="00855158">
      <w:pPr>
        <w:spacing w:line="276" w:lineRule="auto"/>
        <w:ind w:left="101" w:right="5133"/>
        <w:jc w:val="both"/>
        <w:rPr>
          <w:w w:val="102"/>
          <w:sz w:val="29"/>
          <w:szCs w:val="29"/>
        </w:rPr>
      </w:pPr>
    </w:p>
    <w:p w14:paraId="1D621FCC" w14:textId="77777777" w:rsidR="006B667C" w:rsidRDefault="006B667C" w:rsidP="00855158">
      <w:pPr>
        <w:spacing w:line="276" w:lineRule="auto"/>
        <w:ind w:left="101" w:right="5133"/>
        <w:jc w:val="both"/>
        <w:rPr>
          <w:w w:val="102"/>
          <w:sz w:val="29"/>
          <w:szCs w:val="29"/>
        </w:rPr>
      </w:pPr>
    </w:p>
    <w:p w14:paraId="23B4AF68" w14:textId="77777777" w:rsidR="006B667C" w:rsidRDefault="006B667C" w:rsidP="00855158">
      <w:pPr>
        <w:spacing w:line="276" w:lineRule="auto"/>
        <w:ind w:left="101" w:right="5133"/>
        <w:jc w:val="both"/>
        <w:rPr>
          <w:w w:val="102"/>
          <w:sz w:val="29"/>
          <w:szCs w:val="29"/>
        </w:rPr>
      </w:pPr>
    </w:p>
    <w:p w14:paraId="0E6B9370" w14:textId="77777777" w:rsidR="006B667C" w:rsidRDefault="006B667C" w:rsidP="00855158">
      <w:pPr>
        <w:spacing w:line="276" w:lineRule="auto"/>
        <w:ind w:left="101" w:right="5133"/>
        <w:jc w:val="both"/>
        <w:rPr>
          <w:w w:val="102"/>
          <w:sz w:val="29"/>
          <w:szCs w:val="29"/>
        </w:rPr>
      </w:pPr>
    </w:p>
    <w:p w14:paraId="372E3B31" w14:textId="77777777" w:rsidR="006B667C" w:rsidRDefault="006B667C" w:rsidP="00855158">
      <w:pPr>
        <w:spacing w:line="276" w:lineRule="auto"/>
        <w:ind w:left="101" w:right="5133"/>
        <w:jc w:val="both"/>
        <w:rPr>
          <w:w w:val="102"/>
          <w:sz w:val="29"/>
          <w:szCs w:val="29"/>
        </w:rPr>
      </w:pPr>
    </w:p>
    <w:p w14:paraId="7202C12F" w14:textId="77777777" w:rsidR="006B667C" w:rsidRDefault="006B667C" w:rsidP="00855158">
      <w:pPr>
        <w:spacing w:line="276" w:lineRule="auto"/>
        <w:ind w:left="101" w:right="5133"/>
        <w:jc w:val="both"/>
        <w:rPr>
          <w:w w:val="102"/>
          <w:sz w:val="29"/>
          <w:szCs w:val="29"/>
        </w:rPr>
      </w:pPr>
    </w:p>
    <w:p w14:paraId="7E741E0D" w14:textId="77777777" w:rsidR="006B667C" w:rsidRDefault="006B667C" w:rsidP="00855158">
      <w:pPr>
        <w:spacing w:line="276" w:lineRule="auto"/>
        <w:ind w:left="101" w:right="5133"/>
        <w:jc w:val="both"/>
        <w:rPr>
          <w:w w:val="102"/>
          <w:sz w:val="29"/>
          <w:szCs w:val="29"/>
        </w:rPr>
      </w:pPr>
    </w:p>
    <w:p w14:paraId="294F6DC7" w14:textId="77777777" w:rsidR="006B667C" w:rsidRDefault="006B667C" w:rsidP="00855158">
      <w:pPr>
        <w:spacing w:line="276" w:lineRule="auto"/>
        <w:ind w:left="101" w:right="5133"/>
        <w:jc w:val="both"/>
        <w:rPr>
          <w:w w:val="102"/>
          <w:sz w:val="29"/>
          <w:szCs w:val="29"/>
        </w:rPr>
      </w:pPr>
    </w:p>
    <w:p w14:paraId="69F636D7" w14:textId="77777777" w:rsidR="006B667C" w:rsidRDefault="006B667C" w:rsidP="00855158">
      <w:pPr>
        <w:spacing w:line="276" w:lineRule="auto"/>
        <w:ind w:left="101" w:right="5133"/>
        <w:jc w:val="both"/>
        <w:rPr>
          <w:w w:val="102"/>
          <w:sz w:val="29"/>
          <w:szCs w:val="29"/>
        </w:rPr>
      </w:pPr>
    </w:p>
    <w:p w14:paraId="68445C12" w14:textId="77777777" w:rsidR="006B667C" w:rsidRDefault="006B667C" w:rsidP="00855158">
      <w:pPr>
        <w:spacing w:line="276" w:lineRule="auto"/>
        <w:ind w:left="101" w:right="5133"/>
        <w:jc w:val="both"/>
        <w:rPr>
          <w:w w:val="102"/>
          <w:sz w:val="29"/>
          <w:szCs w:val="29"/>
        </w:rPr>
      </w:pPr>
    </w:p>
    <w:p w14:paraId="1E2F5E21" w14:textId="77777777" w:rsidR="006B667C" w:rsidRDefault="006B667C" w:rsidP="00855158">
      <w:pPr>
        <w:spacing w:line="276" w:lineRule="auto"/>
        <w:ind w:left="101" w:right="5133"/>
        <w:jc w:val="both"/>
        <w:rPr>
          <w:w w:val="102"/>
          <w:sz w:val="29"/>
          <w:szCs w:val="29"/>
        </w:rPr>
      </w:pPr>
    </w:p>
    <w:p w14:paraId="09678EC2" w14:textId="77777777" w:rsidR="006B667C" w:rsidRDefault="006B667C" w:rsidP="00855158">
      <w:pPr>
        <w:spacing w:line="276" w:lineRule="auto"/>
        <w:ind w:left="101" w:right="5133"/>
        <w:jc w:val="both"/>
        <w:rPr>
          <w:w w:val="102"/>
          <w:sz w:val="29"/>
          <w:szCs w:val="29"/>
        </w:rPr>
      </w:pPr>
    </w:p>
    <w:p w14:paraId="085F4A73" w14:textId="77777777" w:rsidR="009A73AB" w:rsidRDefault="009A73AB" w:rsidP="00855158">
      <w:pPr>
        <w:spacing w:line="276" w:lineRule="auto"/>
        <w:ind w:left="101" w:right="5133"/>
        <w:jc w:val="both"/>
        <w:rPr>
          <w:w w:val="102"/>
          <w:sz w:val="29"/>
          <w:szCs w:val="29"/>
        </w:rPr>
      </w:pPr>
    </w:p>
    <w:p w14:paraId="18813EBB" w14:textId="504529BE" w:rsidR="00F9745D" w:rsidRDefault="00F9745D" w:rsidP="00855158">
      <w:pPr>
        <w:spacing w:line="276" w:lineRule="auto"/>
        <w:ind w:left="101" w:right="5133"/>
        <w:jc w:val="both"/>
        <w:rPr>
          <w:w w:val="102"/>
          <w:sz w:val="29"/>
          <w:szCs w:val="29"/>
        </w:rPr>
      </w:pPr>
      <w:r>
        <w:rPr>
          <w:w w:val="102"/>
          <w:sz w:val="29"/>
          <w:szCs w:val="29"/>
        </w:rPr>
        <w:lastRenderedPageBreak/>
        <w:t>2-Sequence Diagram</w:t>
      </w:r>
    </w:p>
    <w:p w14:paraId="7120D2DF" w14:textId="5B94A07A" w:rsidR="00F9745D" w:rsidRDefault="00F57B01" w:rsidP="00855158">
      <w:pPr>
        <w:spacing w:line="276" w:lineRule="auto"/>
        <w:ind w:left="101" w:right="5133"/>
        <w:jc w:val="both"/>
        <w:rPr>
          <w:w w:val="102"/>
          <w:sz w:val="29"/>
          <w:szCs w:val="29"/>
        </w:rPr>
      </w:pPr>
      <w:r>
        <w:rPr>
          <w:noProof/>
          <w:w w:val="102"/>
          <w:sz w:val="29"/>
          <w:szCs w:val="29"/>
        </w:rPr>
        <w:drawing>
          <wp:inline distT="0" distB="0" distL="0" distR="0" wp14:anchorId="6FDD5903" wp14:editId="061C8CD8">
            <wp:extent cx="7543800" cy="7029057"/>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udent Registration.png"/>
                    <pic:cNvPicPr/>
                  </pic:nvPicPr>
                  <pic:blipFill>
                    <a:blip r:embed="rId10">
                      <a:extLst>
                        <a:ext uri="{28A0092B-C50C-407E-A947-70E740481C1C}">
                          <a14:useLocalDpi xmlns:a14="http://schemas.microsoft.com/office/drawing/2010/main" val="0"/>
                        </a:ext>
                      </a:extLst>
                    </a:blip>
                    <a:stretch>
                      <a:fillRect/>
                    </a:stretch>
                  </pic:blipFill>
                  <pic:spPr>
                    <a:xfrm>
                      <a:off x="0" y="0"/>
                      <a:ext cx="7564757" cy="7048584"/>
                    </a:xfrm>
                    <a:prstGeom prst="rect">
                      <a:avLst/>
                    </a:prstGeom>
                  </pic:spPr>
                </pic:pic>
              </a:graphicData>
            </a:graphic>
          </wp:inline>
        </w:drawing>
      </w:r>
    </w:p>
    <w:p w14:paraId="45BA37CC" w14:textId="77777777" w:rsidR="006B667C" w:rsidRDefault="006B667C" w:rsidP="00855158">
      <w:pPr>
        <w:ind w:left="101" w:right="5966"/>
        <w:jc w:val="both"/>
        <w:rPr>
          <w:w w:val="101"/>
          <w:sz w:val="34"/>
          <w:szCs w:val="34"/>
        </w:rPr>
      </w:pPr>
    </w:p>
    <w:p w14:paraId="629F1CA1" w14:textId="77777777" w:rsidR="006B667C" w:rsidRDefault="006B667C" w:rsidP="00855158">
      <w:pPr>
        <w:ind w:left="101" w:right="5966"/>
        <w:jc w:val="both"/>
        <w:rPr>
          <w:w w:val="101"/>
          <w:sz w:val="34"/>
          <w:szCs w:val="34"/>
        </w:rPr>
      </w:pPr>
    </w:p>
    <w:p w14:paraId="3F9845A1" w14:textId="77777777" w:rsidR="006B667C" w:rsidRDefault="006B667C" w:rsidP="00855158">
      <w:pPr>
        <w:ind w:left="101" w:right="5966"/>
        <w:jc w:val="both"/>
        <w:rPr>
          <w:w w:val="101"/>
          <w:sz w:val="34"/>
          <w:szCs w:val="34"/>
        </w:rPr>
      </w:pPr>
    </w:p>
    <w:p w14:paraId="23CD415C" w14:textId="77777777" w:rsidR="006B667C" w:rsidRDefault="006B667C" w:rsidP="00855158">
      <w:pPr>
        <w:ind w:left="101" w:right="5966"/>
        <w:jc w:val="both"/>
        <w:rPr>
          <w:w w:val="101"/>
          <w:sz w:val="34"/>
          <w:szCs w:val="34"/>
        </w:rPr>
      </w:pPr>
    </w:p>
    <w:p w14:paraId="0EED277D" w14:textId="77777777" w:rsidR="006B667C" w:rsidRDefault="006B667C" w:rsidP="00855158">
      <w:pPr>
        <w:ind w:left="101" w:right="5966"/>
        <w:jc w:val="both"/>
        <w:rPr>
          <w:w w:val="101"/>
          <w:sz w:val="34"/>
          <w:szCs w:val="34"/>
        </w:rPr>
      </w:pPr>
    </w:p>
    <w:p w14:paraId="2C2BF61F" w14:textId="77777777" w:rsidR="006B667C" w:rsidRDefault="006B667C" w:rsidP="00855158">
      <w:pPr>
        <w:ind w:left="101" w:right="5966"/>
        <w:jc w:val="both"/>
        <w:rPr>
          <w:w w:val="101"/>
          <w:sz w:val="34"/>
          <w:szCs w:val="34"/>
        </w:rPr>
      </w:pPr>
    </w:p>
    <w:p w14:paraId="5E7F3F66" w14:textId="77777777" w:rsidR="009A73AB" w:rsidRDefault="009A73AB" w:rsidP="00FC3536">
      <w:pPr>
        <w:ind w:left="101" w:right="4580"/>
        <w:jc w:val="both"/>
        <w:rPr>
          <w:w w:val="101"/>
          <w:sz w:val="34"/>
          <w:szCs w:val="34"/>
        </w:rPr>
      </w:pPr>
    </w:p>
    <w:p w14:paraId="6182FF26" w14:textId="7E31FB36" w:rsidR="00855158" w:rsidRDefault="00855158" w:rsidP="00FC3536">
      <w:pPr>
        <w:ind w:left="101" w:right="4580"/>
        <w:jc w:val="both"/>
        <w:rPr>
          <w:sz w:val="34"/>
          <w:szCs w:val="34"/>
        </w:rPr>
      </w:pPr>
      <w:r>
        <w:rPr>
          <w:w w:val="101"/>
          <w:sz w:val="34"/>
          <w:szCs w:val="34"/>
        </w:rPr>
        <w:lastRenderedPageBreak/>
        <w:t>3</w:t>
      </w:r>
      <w:r>
        <w:rPr>
          <w:sz w:val="34"/>
          <w:szCs w:val="34"/>
        </w:rPr>
        <w:t xml:space="preserve">     </w:t>
      </w:r>
      <w:r w:rsidR="004E68B0">
        <w:rPr>
          <w:w w:val="101"/>
          <w:sz w:val="34"/>
          <w:szCs w:val="34"/>
        </w:rPr>
        <w:t>System</w:t>
      </w:r>
      <w:r w:rsidR="004E68B0">
        <w:rPr>
          <w:sz w:val="34"/>
          <w:szCs w:val="34"/>
        </w:rPr>
        <w:t xml:space="preserve"> Architecture</w:t>
      </w:r>
    </w:p>
    <w:p w14:paraId="35C31341" w14:textId="77777777" w:rsidR="00565A96" w:rsidRDefault="00565A96" w:rsidP="00855158">
      <w:pPr>
        <w:ind w:left="101" w:right="6368"/>
        <w:jc w:val="both"/>
        <w:rPr>
          <w:sz w:val="34"/>
          <w:szCs w:val="34"/>
        </w:rPr>
      </w:pPr>
    </w:p>
    <w:p w14:paraId="676B8412" w14:textId="36ECCEB7" w:rsidR="00855158" w:rsidRDefault="00855158" w:rsidP="00FC3536">
      <w:pPr>
        <w:ind w:left="101" w:right="5570"/>
        <w:jc w:val="both"/>
        <w:rPr>
          <w:w w:val="102"/>
          <w:sz w:val="29"/>
          <w:szCs w:val="29"/>
        </w:rPr>
      </w:pPr>
      <w:r>
        <w:rPr>
          <w:w w:val="102"/>
          <w:sz w:val="29"/>
          <w:szCs w:val="29"/>
        </w:rPr>
        <w:t>3.1</w:t>
      </w:r>
      <w:r>
        <w:rPr>
          <w:sz w:val="29"/>
          <w:szCs w:val="29"/>
        </w:rPr>
        <w:t xml:space="preserve">    </w:t>
      </w:r>
      <w:r>
        <w:rPr>
          <w:w w:val="102"/>
          <w:sz w:val="29"/>
          <w:szCs w:val="29"/>
        </w:rPr>
        <w:t>Architectural</w:t>
      </w:r>
      <w:r>
        <w:rPr>
          <w:sz w:val="29"/>
          <w:szCs w:val="29"/>
        </w:rPr>
        <w:t xml:space="preserve"> </w:t>
      </w:r>
      <w:r>
        <w:rPr>
          <w:w w:val="102"/>
          <w:sz w:val="29"/>
          <w:szCs w:val="29"/>
        </w:rPr>
        <w:t>Design</w:t>
      </w:r>
    </w:p>
    <w:p w14:paraId="181E48BB" w14:textId="77777777" w:rsidR="00855158" w:rsidRDefault="00855158" w:rsidP="00855158">
      <w:pPr>
        <w:ind w:left="101" w:right="6368"/>
        <w:jc w:val="both"/>
        <w:rPr>
          <w:w w:val="102"/>
          <w:sz w:val="29"/>
          <w:szCs w:val="29"/>
        </w:rPr>
      </w:pPr>
    </w:p>
    <w:p w14:paraId="757C0332" w14:textId="67392F09" w:rsidR="00855158" w:rsidRPr="00855158" w:rsidRDefault="00855158" w:rsidP="002A4CAB">
      <w:pPr>
        <w:ind w:left="101" w:right="5030"/>
        <w:jc w:val="both"/>
        <w:rPr>
          <w:sz w:val="29"/>
          <w:szCs w:val="29"/>
        </w:rPr>
      </w:pPr>
      <w:r>
        <w:rPr>
          <w:w w:val="99"/>
          <w:sz w:val="24"/>
          <w:szCs w:val="24"/>
        </w:rPr>
        <w:t>Figure</w:t>
      </w:r>
      <w:r>
        <w:rPr>
          <w:sz w:val="24"/>
          <w:szCs w:val="24"/>
        </w:rPr>
        <w:t xml:space="preserve"> </w:t>
      </w:r>
      <w:r>
        <w:rPr>
          <w:w w:val="99"/>
          <w:sz w:val="24"/>
          <w:szCs w:val="24"/>
        </w:rPr>
        <w:t>1:</w:t>
      </w:r>
      <w:r>
        <w:rPr>
          <w:sz w:val="24"/>
          <w:szCs w:val="24"/>
        </w:rPr>
        <w:t xml:space="preserve">  </w:t>
      </w:r>
      <w:r>
        <w:rPr>
          <w:w w:val="99"/>
          <w:sz w:val="24"/>
          <w:szCs w:val="24"/>
        </w:rPr>
        <w:t xml:space="preserve">Block </w:t>
      </w:r>
      <w:r w:rsidR="002A4CAB">
        <w:rPr>
          <w:w w:val="99"/>
          <w:sz w:val="24"/>
          <w:szCs w:val="24"/>
        </w:rPr>
        <w:t>Diagram</w:t>
      </w:r>
    </w:p>
    <w:p w14:paraId="6D58B7D2" w14:textId="77777777" w:rsidR="00A27828" w:rsidRDefault="00A27828" w:rsidP="00855158">
      <w:pPr>
        <w:spacing w:before="4" w:line="276" w:lineRule="auto"/>
        <w:rPr>
          <w:sz w:val="26"/>
          <w:szCs w:val="26"/>
        </w:rPr>
      </w:pPr>
    </w:p>
    <w:p w14:paraId="6994D593" w14:textId="266BCC8C" w:rsidR="00A27828" w:rsidRDefault="00497BAB" w:rsidP="00855158">
      <w:pPr>
        <w:tabs>
          <w:tab w:val="left" w:pos="7380"/>
        </w:tabs>
        <w:spacing w:line="276" w:lineRule="auto"/>
        <w:ind w:right="2820"/>
        <w:rPr>
          <w:w w:val="99"/>
          <w:sz w:val="24"/>
          <w:szCs w:val="24"/>
        </w:rPr>
      </w:pPr>
      <w:r>
        <w:rPr>
          <w:noProof/>
          <w:w w:val="99"/>
          <w:sz w:val="24"/>
          <w:szCs w:val="24"/>
        </w:rPr>
        <w:drawing>
          <wp:inline distT="0" distB="0" distL="0" distR="0" wp14:anchorId="1092D4E7" wp14:editId="4012FC8A">
            <wp:extent cx="6416021" cy="725805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nal Block.png"/>
                    <pic:cNvPicPr/>
                  </pic:nvPicPr>
                  <pic:blipFill>
                    <a:blip r:embed="rId11">
                      <a:extLst>
                        <a:ext uri="{28A0092B-C50C-407E-A947-70E740481C1C}">
                          <a14:useLocalDpi xmlns:a14="http://schemas.microsoft.com/office/drawing/2010/main" val="0"/>
                        </a:ext>
                      </a:extLst>
                    </a:blip>
                    <a:stretch>
                      <a:fillRect/>
                    </a:stretch>
                  </pic:blipFill>
                  <pic:spPr>
                    <a:xfrm>
                      <a:off x="0" y="0"/>
                      <a:ext cx="6440802" cy="7286084"/>
                    </a:xfrm>
                    <a:prstGeom prst="rect">
                      <a:avLst/>
                    </a:prstGeom>
                  </pic:spPr>
                </pic:pic>
              </a:graphicData>
            </a:graphic>
          </wp:inline>
        </w:drawing>
      </w:r>
    </w:p>
    <w:p w14:paraId="451774F6" w14:textId="153A895D" w:rsidR="00A27828" w:rsidRDefault="00A27828" w:rsidP="00855158">
      <w:pPr>
        <w:tabs>
          <w:tab w:val="left" w:pos="7380"/>
        </w:tabs>
        <w:spacing w:line="276" w:lineRule="auto"/>
        <w:ind w:right="2820"/>
        <w:rPr>
          <w:w w:val="99"/>
          <w:sz w:val="24"/>
          <w:szCs w:val="24"/>
        </w:rPr>
      </w:pPr>
    </w:p>
    <w:p w14:paraId="30F4C57F" w14:textId="77777777" w:rsidR="00497BAB" w:rsidRDefault="00A27828" w:rsidP="00497BAB">
      <w:pPr>
        <w:spacing w:line="276" w:lineRule="auto"/>
        <w:ind w:right="2820"/>
        <w:rPr>
          <w:w w:val="99"/>
          <w:sz w:val="24"/>
          <w:szCs w:val="24"/>
        </w:rPr>
      </w:pPr>
      <w:r>
        <w:rPr>
          <w:w w:val="99"/>
          <w:sz w:val="24"/>
          <w:szCs w:val="24"/>
        </w:rPr>
        <w:t xml:space="preserve">                        </w:t>
      </w:r>
    </w:p>
    <w:p w14:paraId="22A07FE4" w14:textId="781DF960" w:rsidR="00A27828" w:rsidRDefault="00855158" w:rsidP="00497BAB">
      <w:pPr>
        <w:spacing w:line="276" w:lineRule="auto"/>
        <w:ind w:right="2820"/>
        <w:rPr>
          <w:w w:val="99"/>
          <w:sz w:val="24"/>
          <w:szCs w:val="24"/>
        </w:rPr>
      </w:pPr>
      <w:r>
        <w:rPr>
          <w:w w:val="99"/>
          <w:sz w:val="24"/>
          <w:szCs w:val="24"/>
        </w:rPr>
        <w:lastRenderedPageBreak/>
        <w:t>Figure</w:t>
      </w:r>
      <w:r>
        <w:rPr>
          <w:sz w:val="24"/>
          <w:szCs w:val="24"/>
        </w:rPr>
        <w:t xml:space="preserve"> </w:t>
      </w:r>
      <w:r>
        <w:rPr>
          <w:w w:val="99"/>
          <w:sz w:val="24"/>
          <w:szCs w:val="24"/>
        </w:rPr>
        <w:t>2:</w:t>
      </w:r>
      <w:r>
        <w:rPr>
          <w:sz w:val="24"/>
          <w:szCs w:val="24"/>
        </w:rPr>
        <w:t xml:space="preserve">  </w:t>
      </w:r>
      <w:r>
        <w:rPr>
          <w:w w:val="99"/>
          <w:sz w:val="24"/>
          <w:szCs w:val="24"/>
        </w:rPr>
        <w:t>Hardware</w:t>
      </w:r>
      <w:r>
        <w:rPr>
          <w:sz w:val="24"/>
          <w:szCs w:val="24"/>
        </w:rPr>
        <w:t xml:space="preserve"> </w:t>
      </w:r>
      <w:r>
        <w:rPr>
          <w:w w:val="99"/>
          <w:sz w:val="24"/>
          <w:szCs w:val="24"/>
        </w:rPr>
        <w:t>Diagram</w:t>
      </w:r>
    </w:p>
    <w:p w14:paraId="497207E7" w14:textId="22D1DFBF" w:rsidR="000A4E4C" w:rsidRDefault="00A27828" w:rsidP="00855158">
      <w:pPr>
        <w:tabs>
          <w:tab w:val="left" w:pos="0"/>
        </w:tabs>
        <w:spacing w:line="276" w:lineRule="auto"/>
        <w:ind w:right="2820"/>
        <w:rPr>
          <w:sz w:val="24"/>
          <w:szCs w:val="24"/>
        </w:rPr>
      </w:pPr>
      <w:r>
        <w:rPr>
          <w:noProof/>
          <w:w w:val="99"/>
          <w:sz w:val="24"/>
          <w:szCs w:val="24"/>
        </w:rPr>
        <w:drawing>
          <wp:inline distT="0" distB="0" distL="0" distR="0" wp14:anchorId="3C756F26" wp14:editId="2D4CEC5E">
            <wp:extent cx="5797825" cy="2133600"/>
            <wp:effectExtent l="0" t="0" r="0" b="0"/>
            <wp:docPr id="1" name="Picture 1" descr="C:\Users\User\AppData\Local\Microsoft\Windows\INetCache\Content.Word\Hardware_Diagra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AppData\Local\Microsoft\Windows\INetCache\Content.Word\Hardware_Diagram_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5174" cy="2147344"/>
                    </a:xfrm>
                    <a:prstGeom prst="rect">
                      <a:avLst/>
                    </a:prstGeom>
                    <a:noFill/>
                    <a:ln>
                      <a:noFill/>
                    </a:ln>
                  </pic:spPr>
                </pic:pic>
              </a:graphicData>
            </a:graphic>
          </wp:inline>
        </w:drawing>
      </w:r>
    </w:p>
    <w:p w14:paraId="19892DD0" w14:textId="77777777" w:rsidR="004E68B0" w:rsidRDefault="004E68B0" w:rsidP="00855158">
      <w:pPr>
        <w:spacing w:before="57" w:line="276" w:lineRule="auto"/>
        <w:ind w:left="101" w:right="4007"/>
        <w:jc w:val="both"/>
        <w:rPr>
          <w:w w:val="99"/>
          <w:sz w:val="24"/>
          <w:szCs w:val="24"/>
        </w:rPr>
      </w:pPr>
    </w:p>
    <w:p w14:paraId="7ECD6F22" w14:textId="77777777" w:rsidR="004E68B0" w:rsidRDefault="004E68B0" w:rsidP="00855158">
      <w:pPr>
        <w:spacing w:before="57" w:line="276" w:lineRule="auto"/>
        <w:ind w:left="101" w:right="4007"/>
        <w:jc w:val="both"/>
        <w:rPr>
          <w:w w:val="99"/>
          <w:sz w:val="24"/>
          <w:szCs w:val="24"/>
        </w:rPr>
      </w:pPr>
    </w:p>
    <w:p w14:paraId="253CDC8C" w14:textId="4D582E4F" w:rsidR="00565A96" w:rsidRDefault="00855158" w:rsidP="002E4DD0">
      <w:pPr>
        <w:spacing w:before="57" w:line="276" w:lineRule="auto"/>
        <w:ind w:left="101" w:right="4007"/>
        <w:jc w:val="both"/>
        <w:rPr>
          <w:w w:val="102"/>
          <w:sz w:val="29"/>
          <w:szCs w:val="29"/>
        </w:rPr>
      </w:pPr>
      <w:r>
        <w:rPr>
          <w:w w:val="99"/>
          <w:sz w:val="24"/>
          <w:szCs w:val="24"/>
        </w:rPr>
        <w:t>Figure</w:t>
      </w:r>
      <w:r>
        <w:rPr>
          <w:sz w:val="24"/>
          <w:szCs w:val="24"/>
        </w:rPr>
        <w:t xml:space="preserve"> </w:t>
      </w:r>
      <w:r>
        <w:rPr>
          <w:w w:val="99"/>
          <w:sz w:val="24"/>
          <w:szCs w:val="24"/>
        </w:rPr>
        <w:t>3:</w:t>
      </w:r>
      <w:r>
        <w:rPr>
          <w:sz w:val="24"/>
          <w:szCs w:val="24"/>
        </w:rPr>
        <w:t xml:space="preserve">  </w:t>
      </w:r>
      <w:r>
        <w:rPr>
          <w:w w:val="99"/>
          <w:sz w:val="24"/>
          <w:szCs w:val="24"/>
        </w:rPr>
        <w:t>Process</w:t>
      </w:r>
      <w:r>
        <w:rPr>
          <w:sz w:val="24"/>
          <w:szCs w:val="24"/>
        </w:rPr>
        <w:t xml:space="preserve"> </w:t>
      </w:r>
      <w:r>
        <w:rPr>
          <w:w w:val="99"/>
          <w:sz w:val="24"/>
          <w:szCs w:val="24"/>
        </w:rPr>
        <w:t>Diagram</w:t>
      </w:r>
      <w:r w:rsidR="009A73AB">
        <w:rPr>
          <w:w w:val="102"/>
          <w:sz w:val="29"/>
          <w:szCs w:val="29"/>
        </w:rPr>
        <w:t xml:space="preserve">  </w:t>
      </w:r>
    </w:p>
    <w:p w14:paraId="0D722A25" w14:textId="67A98F68" w:rsidR="00565A96" w:rsidRDefault="002E4DD0" w:rsidP="00855158">
      <w:pPr>
        <w:tabs>
          <w:tab w:val="left" w:pos="0"/>
        </w:tabs>
        <w:spacing w:line="276" w:lineRule="auto"/>
        <w:ind w:right="2820"/>
        <w:rPr>
          <w:w w:val="102"/>
          <w:sz w:val="29"/>
          <w:szCs w:val="29"/>
        </w:rPr>
      </w:pPr>
      <w:r>
        <w:rPr>
          <w:w w:val="102"/>
          <w:sz w:val="29"/>
          <w:szCs w:val="29"/>
        </w:rPr>
        <w:t xml:space="preserve">              </w:t>
      </w:r>
      <w:r>
        <w:rPr>
          <w:w w:val="102"/>
          <w:sz w:val="29"/>
          <w:szCs w:val="29"/>
        </w:rPr>
        <w:object w:dxaOrig="1520" w:dyaOrig="987" w14:anchorId="4A9ECAC3">
          <v:shape id="_x0000_i1106" type="#_x0000_t75" style="width:76.2pt;height:49.2pt" o:ole="">
            <v:imagedata r:id="rId13" o:title=""/>
          </v:shape>
          <o:OLEObject Type="Embed" ProgID="Package" ShapeID="_x0000_i1106" DrawAspect="Icon" ObjectID="_1671981473" r:id="rId14"/>
        </w:object>
      </w:r>
    </w:p>
    <w:p w14:paraId="127145CC" w14:textId="77777777" w:rsidR="00565A96" w:rsidRDefault="00565A96" w:rsidP="00565A96">
      <w:pPr>
        <w:spacing w:before="57" w:line="276" w:lineRule="auto"/>
        <w:ind w:left="101" w:right="4007"/>
        <w:jc w:val="both"/>
        <w:rPr>
          <w:w w:val="102"/>
          <w:sz w:val="29"/>
          <w:szCs w:val="29"/>
        </w:rPr>
      </w:pPr>
      <w:r>
        <w:rPr>
          <w:w w:val="99"/>
          <w:sz w:val="24"/>
          <w:szCs w:val="24"/>
        </w:rPr>
        <w:t>Figure</w:t>
      </w:r>
      <w:r>
        <w:rPr>
          <w:sz w:val="24"/>
          <w:szCs w:val="24"/>
        </w:rPr>
        <w:t xml:space="preserve"> </w:t>
      </w:r>
      <w:r>
        <w:rPr>
          <w:w w:val="99"/>
          <w:sz w:val="24"/>
          <w:szCs w:val="24"/>
        </w:rPr>
        <w:t>4:</w:t>
      </w:r>
      <w:r>
        <w:rPr>
          <w:sz w:val="24"/>
          <w:szCs w:val="24"/>
        </w:rPr>
        <w:t xml:space="preserve">  </w:t>
      </w:r>
      <w:r>
        <w:rPr>
          <w:w w:val="99"/>
          <w:sz w:val="24"/>
          <w:szCs w:val="24"/>
        </w:rPr>
        <w:t>Logical</w:t>
      </w:r>
      <w:r>
        <w:rPr>
          <w:sz w:val="24"/>
          <w:szCs w:val="24"/>
        </w:rPr>
        <w:t xml:space="preserve"> </w:t>
      </w:r>
      <w:r>
        <w:rPr>
          <w:w w:val="99"/>
          <w:sz w:val="24"/>
          <w:szCs w:val="24"/>
        </w:rPr>
        <w:t>Diagram</w:t>
      </w:r>
    </w:p>
    <w:p w14:paraId="1E8F50F8" w14:textId="5C9CE421" w:rsidR="00565A96" w:rsidRDefault="00565A96" w:rsidP="00565A96">
      <w:pPr>
        <w:spacing w:before="57" w:line="276" w:lineRule="auto"/>
        <w:ind w:left="101" w:right="5480"/>
        <w:jc w:val="both"/>
        <w:rPr>
          <w:noProof/>
          <w:w w:val="102"/>
          <w:sz w:val="29"/>
          <w:szCs w:val="29"/>
        </w:rPr>
      </w:pPr>
      <w:r>
        <w:rPr>
          <w:w w:val="102"/>
          <w:sz w:val="29"/>
          <w:szCs w:val="29"/>
        </w:rPr>
        <w:t>Student Logical Diagram</w:t>
      </w:r>
    </w:p>
    <w:p w14:paraId="09E8A78C" w14:textId="3EC3BDC8" w:rsidR="00675D0F" w:rsidRDefault="00675D0F" w:rsidP="00565A96">
      <w:pPr>
        <w:spacing w:before="57" w:line="276" w:lineRule="auto"/>
        <w:ind w:left="101" w:right="5480"/>
        <w:jc w:val="both"/>
        <w:rPr>
          <w:w w:val="102"/>
          <w:sz w:val="29"/>
          <w:szCs w:val="29"/>
        </w:rPr>
      </w:pPr>
      <w:r>
        <w:rPr>
          <w:noProof/>
          <w:w w:val="102"/>
          <w:sz w:val="29"/>
          <w:szCs w:val="29"/>
        </w:rPr>
        <w:drawing>
          <wp:inline distT="0" distB="0" distL="0" distR="0" wp14:anchorId="765487A1" wp14:editId="0225842A">
            <wp:extent cx="5537200" cy="409956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cal_Student.png"/>
                    <pic:cNvPicPr/>
                  </pic:nvPicPr>
                  <pic:blipFill>
                    <a:blip r:embed="rId15">
                      <a:extLst>
                        <a:ext uri="{28A0092B-C50C-407E-A947-70E740481C1C}">
                          <a14:useLocalDpi xmlns:a14="http://schemas.microsoft.com/office/drawing/2010/main" val="0"/>
                        </a:ext>
                      </a:extLst>
                    </a:blip>
                    <a:stretch>
                      <a:fillRect/>
                    </a:stretch>
                  </pic:blipFill>
                  <pic:spPr>
                    <a:xfrm>
                      <a:off x="0" y="0"/>
                      <a:ext cx="5537200" cy="4099560"/>
                    </a:xfrm>
                    <a:prstGeom prst="rect">
                      <a:avLst/>
                    </a:prstGeom>
                  </pic:spPr>
                </pic:pic>
              </a:graphicData>
            </a:graphic>
          </wp:inline>
        </w:drawing>
      </w:r>
    </w:p>
    <w:p w14:paraId="57411F69" w14:textId="77777777" w:rsidR="007511B7" w:rsidRDefault="00565A96" w:rsidP="00565A96">
      <w:pPr>
        <w:spacing w:before="57" w:line="276" w:lineRule="auto"/>
        <w:ind w:left="-360" w:right="6020"/>
        <w:jc w:val="both"/>
        <w:rPr>
          <w:w w:val="102"/>
          <w:sz w:val="29"/>
          <w:szCs w:val="29"/>
        </w:rPr>
      </w:pPr>
      <w:r>
        <w:rPr>
          <w:w w:val="102"/>
          <w:sz w:val="29"/>
          <w:szCs w:val="29"/>
        </w:rPr>
        <w:t xml:space="preserve"> </w:t>
      </w:r>
    </w:p>
    <w:p w14:paraId="68AE991D" w14:textId="77777777" w:rsidR="007511B7" w:rsidRDefault="007511B7" w:rsidP="00565A96">
      <w:pPr>
        <w:spacing w:before="57" w:line="276" w:lineRule="auto"/>
        <w:ind w:left="-360" w:right="6020"/>
        <w:jc w:val="both"/>
        <w:rPr>
          <w:w w:val="102"/>
          <w:sz w:val="29"/>
          <w:szCs w:val="29"/>
        </w:rPr>
      </w:pPr>
    </w:p>
    <w:p w14:paraId="7B21F3DC" w14:textId="785ED216" w:rsidR="00565A96" w:rsidRDefault="00565A96" w:rsidP="00565A96">
      <w:pPr>
        <w:spacing w:before="57" w:line="276" w:lineRule="auto"/>
        <w:ind w:left="-360" w:right="6020"/>
        <w:jc w:val="both"/>
        <w:rPr>
          <w:w w:val="102"/>
          <w:sz w:val="29"/>
          <w:szCs w:val="29"/>
        </w:rPr>
      </w:pPr>
      <w:r>
        <w:rPr>
          <w:w w:val="102"/>
          <w:sz w:val="29"/>
          <w:szCs w:val="29"/>
        </w:rPr>
        <w:lastRenderedPageBreak/>
        <w:t xml:space="preserve">Doctor Logical Diagram  </w:t>
      </w:r>
    </w:p>
    <w:p w14:paraId="58E59D79" w14:textId="5AB95D2B" w:rsidR="00565A96" w:rsidRDefault="007511B7" w:rsidP="007511B7">
      <w:pPr>
        <w:spacing w:before="57" w:line="276" w:lineRule="auto"/>
        <w:ind w:left="101" w:right="4007"/>
        <w:jc w:val="both"/>
        <w:rPr>
          <w:w w:val="102"/>
          <w:sz w:val="29"/>
          <w:szCs w:val="29"/>
        </w:rPr>
      </w:pPr>
      <w:r>
        <w:rPr>
          <w:noProof/>
          <w:w w:val="102"/>
          <w:sz w:val="29"/>
          <w:szCs w:val="29"/>
        </w:rPr>
        <w:drawing>
          <wp:inline distT="0" distB="0" distL="0" distR="0" wp14:anchorId="47504644" wp14:editId="512BA5B0">
            <wp:extent cx="5537200" cy="4736465"/>
            <wp:effectExtent l="0" t="0" r="635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octor Logical 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37200" cy="4736465"/>
                    </a:xfrm>
                    <a:prstGeom prst="rect">
                      <a:avLst/>
                    </a:prstGeom>
                  </pic:spPr>
                </pic:pic>
              </a:graphicData>
            </a:graphic>
          </wp:inline>
        </w:drawing>
      </w:r>
      <w:bookmarkStart w:id="0" w:name="_GoBack"/>
      <w:bookmarkEnd w:id="0"/>
    </w:p>
    <w:p w14:paraId="7BD70039" w14:textId="77777777" w:rsidR="00565A96" w:rsidRDefault="00565A96" w:rsidP="00565A96">
      <w:pPr>
        <w:spacing w:before="57" w:line="276" w:lineRule="auto"/>
        <w:ind w:left="101" w:right="4007"/>
        <w:jc w:val="both"/>
        <w:rPr>
          <w:w w:val="102"/>
          <w:sz w:val="29"/>
          <w:szCs w:val="29"/>
        </w:rPr>
      </w:pPr>
      <w:r>
        <w:rPr>
          <w:w w:val="102"/>
          <w:sz w:val="29"/>
          <w:szCs w:val="29"/>
        </w:rPr>
        <w:t>Admin Logical Diagram</w:t>
      </w:r>
    </w:p>
    <w:p w14:paraId="02307FAD" w14:textId="06727CB9" w:rsidR="00565A96" w:rsidRDefault="00565A96" w:rsidP="00565A96">
      <w:pPr>
        <w:spacing w:before="57" w:line="276" w:lineRule="auto"/>
        <w:ind w:left="101" w:right="4007"/>
        <w:jc w:val="both"/>
        <w:rPr>
          <w:w w:val="102"/>
          <w:sz w:val="29"/>
          <w:szCs w:val="29"/>
        </w:rPr>
      </w:pPr>
      <w:r>
        <w:rPr>
          <w:noProof/>
          <w:w w:val="102"/>
          <w:sz w:val="29"/>
          <w:szCs w:val="29"/>
        </w:rPr>
        <w:drawing>
          <wp:inline distT="0" distB="0" distL="0" distR="0" wp14:anchorId="34864006" wp14:editId="64BFDFDC">
            <wp:extent cx="4768215" cy="3505200"/>
            <wp:effectExtent l="0" t="0" r="0" b="0"/>
            <wp:docPr id="5" name="Picture 5" descr="Software_Diagram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oftware_Diagram_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8215" cy="3505200"/>
                    </a:xfrm>
                    <a:prstGeom prst="rect">
                      <a:avLst/>
                    </a:prstGeom>
                    <a:noFill/>
                    <a:ln>
                      <a:noFill/>
                    </a:ln>
                  </pic:spPr>
                </pic:pic>
              </a:graphicData>
            </a:graphic>
          </wp:inline>
        </w:drawing>
      </w:r>
    </w:p>
    <w:p w14:paraId="71276E7D" w14:textId="77777777" w:rsidR="001B10DF" w:rsidRDefault="001B10DF" w:rsidP="00565A96">
      <w:pPr>
        <w:spacing w:before="57" w:line="276" w:lineRule="auto"/>
        <w:ind w:left="101" w:right="4007"/>
        <w:jc w:val="both"/>
        <w:rPr>
          <w:w w:val="102"/>
          <w:sz w:val="29"/>
          <w:szCs w:val="29"/>
        </w:rPr>
      </w:pPr>
    </w:p>
    <w:p w14:paraId="199EB1CB" w14:textId="77777777" w:rsidR="00565A96" w:rsidRPr="004E68B0" w:rsidRDefault="00565A96" w:rsidP="00565A96">
      <w:pPr>
        <w:spacing w:before="57" w:line="276" w:lineRule="auto"/>
        <w:ind w:left="101" w:right="4007"/>
        <w:jc w:val="both"/>
        <w:rPr>
          <w:sz w:val="29"/>
          <w:szCs w:val="29"/>
        </w:rPr>
      </w:pPr>
      <w:r>
        <w:rPr>
          <w:w w:val="102"/>
          <w:sz w:val="29"/>
          <w:szCs w:val="29"/>
        </w:rPr>
        <w:t>3.2</w:t>
      </w:r>
      <w:r>
        <w:rPr>
          <w:sz w:val="29"/>
          <w:szCs w:val="29"/>
        </w:rPr>
        <w:t xml:space="preserve">    </w:t>
      </w:r>
      <w:r>
        <w:rPr>
          <w:w w:val="102"/>
          <w:sz w:val="29"/>
          <w:szCs w:val="29"/>
        </w:rPr>
        <w:t>Decomposition</w:t>
      </w:r>
      <w:r>
        <w:rPr>
          <w:sz w:val="29"/>
          <w:szCs w:val="29"/>
        </w:rPr>
        <w:t xml:space="preserve"> </w:t>
      </w:r>
      <w:r>
        <w:rPr>
          <w:w w:val="102"/>
          <w:sz w:val="29"/>
          <w:szCs w:val="29"/>
        </w:rPr>
        <w:t>Description</w:t>
      </w:r>
    </w:p>
    <w:p w14:paraId="78177716" w14:textId="18DAB09B" w:rsidR="00565A96" w:rsidRDefault="009A73AB" w:rsidP="00565A96">
      <w:pPr>
        <w:spacing w:line="276" w:lineRule="auto"/>
        <w:ind w:left="101" w:right="60"/>
        <w:jc w:val="both"/>
        <w:rPr>
          <w:w w:val="99"/>
          <w:sz w:val="24"/>
          <w:szCs w:val="24"/>
        </w:rPr>
      </w:pPr>
      <w:r>
        <w:rPr>
          <w:w w:val="99"/>
          <w:sz w:val="24"/>
          <w:szCs w:val="24"/>
        </w:rPr>
        <w:object w:dxaOrig="1520" w:dyaOrig="987" w14:anchorId="1D52F442">
          <v:shape id="_x0000_i1093" type="#_x0000_t75" style="width:77.4pt;height:48.6pt" o:ole="">
            <v:imagedata r:id="rId18" o:title=""/>
          </v:shape>
          <o:OLEObject Type="Embed" ProgID="Package" ShapeID="_x0000_i1093" DrawAspect="Icon" ObjectID="_1671981474" r:id="rId19"/>
        </w:object>
      </w:r>
    </w:p>
    <w:p w14:paraId="37407CA1" w14:textId="77777777" w:rsidR="00565A96" w:rsidRDefault="00565A96" w:rsidP="00565A96">
      <w:pPr>
        <w:spacing w:line="276" w:lineRule="auto"/>
        <w:ind w:left="101" w:right="60"/>
        <w:jc w:val="both"/>
        <w:rPr>
          <w:w w:val="99"/>
          <w:sz w:val="24"/>
          <w:szCs w:val="24"/>
        </w:rPr>
      </w:pPr>
    </w:p>
    <w:p w14:paraId="3FFA0D39" w14:textId="77777777" w:rsidR="00565A96" w:rsidRDefault="00565A96" w:rsidP="00565A96">
      <w:pPr>
        <w:spacing w:line="276" w:lineRule="auto"/>
        <w:ind w:left="101" w:right="5877"/>
        <w:jc w:val="both"/>
        <w:rPr>
          <w:sz w:val="34"/>
          <w:szCs w:val="34"/>
        </w:rPr>
      </w:pPr>
      <w:r>
        <w:rPr>
          <w:w w:val="101"/>
          <w:sz w:val="34"/>
          <w:szCs w:val="34"/>
        </w:rPr>
        <w:t>4</w:t>
      </w:r>
      <w:r>
        <w:rPr>
          <w:sz w:val="34"/>
          <w:szCs w:val="34"/>
        </w:rPr>
        <w:t xml:space="preserve">     </w:t>
      </w:r>
      <w:r>
        <w:rPr>
          <w:w w:val="101"/>
          <w:sz w:val="34"/>
          <w:szCs w:val="34"/>
        </w:rPr>
        <w:t>Data</w:t>
      </w:r>
      <w:r>
        <w:rPr>
          <w:sz w:val="34"/>
          <w:szCs w:val="34"/>
        </w:rPr>
        <w:t xml:space="preserve"> Design</w:t>
      </w:r>
    </w:p>
    <w:p w14:paraId="76DA0A49" w14:textId="77777777" w:rsidR="00565A96" w:rsidRDefault="00565A96" w:rsidP="00565A96">
      <w:pPr>
        <w:spacing w:line="276" w:lineRule="auto"/>
        <w:rPr>
          <w:sz w:val="26"/>
          <w:szCs w:val="26"/>
        </w:rPr>
      </w:pPr>
    </w:p>
    <w:p w14:paraId="25C996C5" w14:textId="77777777" w:rsidR="00565A96" w:rsidRDefault="00565A96" w:rsidP="00565A96">
      <w:pPr>
        <w:spacing w:line="276" w:lineRule="auto"/>
        <w:ind w:left="101" w:right="5411"/>
        <w:jc w:val="both"/>
        <w:rPr>
          <w:sz w:val="29"/>
          <w:szCs w:val="29"/>
        </w:rPr>
      </w:pPr>
      <w:r>
        <w:rPr>
          <w:w w:val="102"/>
          <w:sz w:val="29"/>
          <w:szCs w:val="29"/>
        </w:rPr>
        <w:t>4.1</w:t>
      </w:r>
      <w:r>
        <w:rPr>
          <w:sz w:val="29"/>
          <w:szCs w:val="29"/>
        </w:rPr>
        <w:t xml:space="preserve">    </w:t>
      </w:r>
      <w:r>
        <w:rPr>
          <w:w w:val="102"/>
          <w:sz w:val="29"/>
          <w:szCs w:val="29"/>
        </w:rPr>
        <w:t>Data</w:t>
      </w:r>
      <w:r>
        <w:rPr>
          <w:sz w:val="29"/>
          <w:szCs w:val="29"/>
        </w:rPr>
        <w:t xml:space="preserve"> </w:t>
      </w:r>
      <w:r>
        <w:rPr>
          <w:w w:val="102"/>
          <w:sz w:val="29"/>
          <w:szCs w:val="29"/>
        </w:rPr>
        <w:t>Description</w:t>
      </w:r>
    </w:p>
    <w:p w14:paraId="41A9CDF8" w14:textId="77777777" w:rsidR="00565A96" w:rsidRDefault="00565A96" w:rsidP="00565A96">
      <w:pPr>
        <w:spacing w:before="9" w:line="276" w:lineRule="auto"/>
        <w:rPr>
          <w:sz w:val="15"/>
          <w:szCs w:val="15"/>
        </w:rPr>
      </w:pPr>
    </w:p>
    <w:p w14:paraId="2A4F8B19" w14:textId="77777777" w:rsidR="00565A96" w:rsidRPr="004E68B0" w:rsidRDefault="00565A96" w:rsidP="00565A96">
      <w:pPr>
        <w:pStyle w:val="ListParagraph"/>
        <w:numPr>
          <w:ilvl w:val="0"/>
          <w:numId w:val="2"/>
        </w:numPr>
        <w:spacing w:line="276" w:lineRule="auto"/>
        <w:ind w:left="630" w:hanging="270"/>
        <w:rPr>
          <w:sz w:val="24"/>
          <w:szCs w:val="24"/>
        </w:rPr>
      </w:pPr>
      <w:r w:rsidRPr="004E68B0">
        <w:rPr>
          <w:sz w:val="24"/>
          <w:szCs w:val="24"/>
        </w:rPr>
        <w:t>Strategy Design Pattern we used the strategy for encryption in encrypting the file name uploaded by the student.</w:t>
      </w:r>
    </w:p>
    <w:p w14:paraId="4897F60E" w14:textId="77777777" w:rsidR="00565A96" w:rsidRPr="004E68B0" w:rsidRDefault="00565A96" w:rsidP="00565A96">
      <w:pPr>
        <w:pStyle w:val="ListParagraph"/>
        <w:numPr>
          <w:ilvl w:val="0"/>
          <w:numId w:val="2"/>
        </w:numPr>
        <w:spacing w:line="276" w:lineRule="auto"/>
        <w:ind w:left="630" w:hanging="270"/>
        <w:rPr>
          <w:sz w:val="24"/>
          <w:szCs w:val="24"/>
        </w:rPr>
      </w:pPr>
      <w:r w:rsidRPr="004E68B0">
        <w:rPr>
          <w:sz w:val="24"/>
          <w:szCs w:val="24"/>
        </w:rPr>
        <w:t>Single Tone Design Pattern we used the single tone design pattern in our connection to the database and our php mailer construction Factory Design Pattern we used the factory design pattern for constructing the Admin, Doctor or Student objects.</w:t>
      </w:r>
    </w:p>
    <w:p w14:paraId="08C744DD" w14:textId="77777777" w:rsidR="00565A96" w:rsidRPr="004E68B0" w:rsidRDefault="00565A96" w:rsidP="00565A96">
      <w:pPr>
        <w:pStyle w:val="ListParagraph"/>
        <w:numPr>
          <w:ilvl w:val="0"/>
          <w:numId w:val="2"/>
        </w:numPr>
        <w:spacing w:line="276" w:lineRule="auto"/>
        <w:ind w:left="630" w:hanging="270"/>
        <w:rPr>
          <w:sz w:val="24"/>
          <w:szCs w:val="24"/>
        </w:rPr>
      </w:pPr>
      <w:r w:rsidRPr="004E68B0">
        <w:rPr>
          <w:sz w:val="24"/>
          <w:szCs w:val="24"/>
        </w:rPr>
        <w:t>Decorative Design Pattern we used the decorative design pattern to calculate the student phase grade that is given by multiple committees.</w:t>
      </w:r>
    </w:p>
    <w:p w14:paraId="5FA99A97" w14:textId="77777777" w:rsidR="00565A96" w:rsidRPr="004E68B0" w:rsidRDefault="00565A96" w:rsidP="00565A96">
      <w:pPr>
        <w:pStyle w:val="ListParagraph"/>
        <w:numPr>
          <w:ilvl w:val="0"/>
          <w:numId w:val="2"/>
        </w:numPr>
        <w:spacing w:line="276" w:lineRule="auto"/>
        <w:ind w:left="630" w:hanging="270"/>
        <w:rPr>
          <w:sz w:val="24"/>
          <w:szCs w:val="24"/>
        </w:rPr>
      </w:pPr>
      <w:r w:rsidRPr="004E68B0">
        <w:rPr>
          <w:sz w:val="24"/>
          <w:szCs w:val="24"/>
        </w:rPr>
        <w:t>Observer Design Pattern we used the observer design pattern to send emails and smsses to students and drawing a bar chart of the average grade of the students.</w:t>
      </w:r>
    </w:p>
    <w:p w14:paraId="711F6FED" w14:textId="5B6063F9" w:rsidR="00565A96" w:rsidRDefault="00565A96" w:rsidP="00565A96">
      <w:pPr>
        <w:pStyle w:val="ListParagraph"/>
        <w:numPr>
          <w:ilvl w:val="0"/>
          <w:numId w:val="2"/>
        </w:numPr>
        <w:spacing w:line="276" w:lineRule="auto"/>
        <w:ind w:left="630" w:hanging="270"/>
        <w:rPr>
          <w:sz w:val="24"/>
          <w:szCs w:val="24"/>
        </w:rPr>
      </w:pPr>
      <w:r w:rsidRPr="004E68B0">
        <w:rPr>
          <w:sz w:val="24"/>
          <w:szCs w:val="24"/>
        </w:rPr>
        <w:t>Facsade Design Pattern we used the Fascade Design Pattern to connect to our php mailer.</w:t>
      </w:r>
    </w:p>
    <w:p w14:paraId="1BE82E7C" w14:textId="4DCA65D8" w:rsidR="00565A96" w:rsidRDefault="00565A96" w:rsidP="00565A96">
      <w:pPr>
        <w:spacing w:line="276" w:lineRule="auto"/>
        <w:rPr>
          <w:sz w:val="24"/>
          <w:szCs w:val="24"/>
        </w:rPr>
      </w:pPr>
    </w:p>
    <w:p w14:paraId="68B2010F" w14:textId="138C853A" w:rsidR="00565A96" w:rsidRDefault="00565A96" w:rsidP="00565A96">
      <w:pPr>
        <w:spacing w:line="276" w:lineRule="auto"/>
        <w:rPr>
          <w:sz w:val="24"/>
          <w:szCs w:val="24"/>
        </w:rPr>
      </w:pPr>
    </w:p>
    <w:p w14:paraId="0E542830" w14:textId="77777777" w:rsidR="00565A96" w:rsidRPr="00036D80" w:rsidRDefault="00565A96" w:rsidP="00565A96">
      <w:pPr>
        <w:spacing w:line="276" w:lineRule="auto"/>
        <w:ind w:left="101" w:right="5538"/>
        <w:jc w:val="both"/>
        <w:rPr>
          <w:sz w:val="29"/>
          <w:szCs w:val="29"/>
        </w:rPr>
      </w:pPr>
      <w:r>
        <w:rPr>
          <w:w w:val="102"/>
          <w:sz w:val="29"/>
          <w:szCs w:val="29"/>
        </w:rPr>
        <w:t>4.2</w:t>
      </w:r>
      <w:r>
        <w:rPr>
          <w:sz w:val="29"/>
          <w:szCs w:val="29"/>
        </w:rPr>
        <w:t xml:space="preserve">    </w:t>
      </w:r>
      <w:r>
        <w:rPr>
          <w:w w:val="102"/>
          <w:sz w:val="29"/>
          <w:szCs w:val="29"/>
        </w:rPr>
        <w:t>Data</w:t>
      </w:r>
      <w:r>
        <w:rPr>
          <w:sz w:val="29"/>
          <w:szCs w:val="29"/>
        </w:rPr>
        <w:t xml:space="preserve"> </w:t>
      </w:r>
      <w:r>
        <w:rPr>
          <w:w w:val="102"/>
          <w:sz w:val="29"/>
          <w:szCs w:val="29"/>
        </w:rPr>
        <w:t>Dictionary</w:t>
      </w:r>
    </w:p>
    <w:p w14:paraId="4D96693E" w14:textId="77777777" w:rsidR="00565A96" w:rsidRDefault="00565A96" w:rsidP="00565A96">
      <w:pPr>
        <w:spacing w:before="17" w:line="276" w:lineRule="auto"/>
      </w:pPr>
    </w:p>
    <w:p w14:paraId="1E505C06" w14:textId="77777777" w:rsidR="00565A96" w:rsidRDefault="00565A96" w:rsidP="00565A96">
      <w:pPr>
        <w:spacing w:line="276" w:lineRule="auto"/>
        <w:ind w:left="101" w:right="3622"/>
        <w:jc w:val="both"/>
        <w:rPr>
          <w:w w:val="99"/>
          <w:sz w:val="24"/>
          <w:szCs w:val="24"/>
        </w:rPr>
      </w:pPr>
      <w:r>
        <w:rPr>
          <w:w w:val="99"/>
          <w:sz w:val="24"/>
          <w:szCs w:val="24"/>
        </w:rPr>
        <w:object w:dxaOrig="1520" w:dyaOrig="987" w14:anchorId="1FBBCF4C">
          <v:shape id="_x0000_i1029" type="#_x0000_t75" style="width:75.6pt;height:48.6pt" o:ole="">
            <v:imagedata r:id="rId20" o:title=""/>
          </v:shape>
          <o:OLEObject Type="Embed" ProgID="Package" ShapeID="_x0000_i1029" DrawAspect="Icon" ObjectID="_1671981475" r:id="rId21"/>
        </w:object>
      </w:r>
    </w:p>
    <w:p w14:paraId="0BE70642" w14:textId="77777777" w:rsidR="00565A96" w:rsidRDefault="00565A96" w:rsidP="00565A96">
      <w:pPr>
        <w:spacing w:line="276" w:lineRule="auto"/>
        <w:ind w:left="101" w:right="3622"/>
        <w:jc w:val="both"/>
        <w:rPr>
          <w:w w:val="99"/>
          <w:sz w:val="24"/>
          <w:szCs w:val="24"/>
        </w:rPr>
      </w:pPr>
    </w:p>
    <w:p w14:paraId="335ABA99" w14:textId="77777777" w:rsidR="00187652" w:rsidRDefault="00187652" w:rsidP="00565A96">
      <w:pPr>
        <w:spacing w:line="276" w:lineRule="auto"/>
        <w:ind w:left="101" w:right="3622"/>
        <w:jc w:val="both"/>
        <w:rPr>
          <w:w w:val="101"/>
          <w:sz w:val="34"/>
          <w:szCs w:val="34"/>
        </w:rPr>
      </w:pPr>
    </w:p>
    <w:p w14:paraId="735EE49C" w14:textId="77777777" w:rsidR="00187652" w:rsidRDefault="00187652" w:rsidP="00565A96">
      <w:pPr>
        <w:spacing w:line="276" w:lineRule="auto"/>
        <w:ind w:left="101" w:right="3622"/>
        <w:jc w:val="both"/>
        <w:rPr>
          <w:w w:val="101"/>
          <w:sz w:val="34"/>
          <w:szCs w:val="34"/>
        </w:rPr>
      </w:pPr>
    </w:p>
    <w:p w14:paraId="3C4B38E0" w14:textId="77777777" w:rsidR="00187652" w:rsidRDefault="00187652" w:rsidP="00565A96">
      <w:pPr>
        <w:spacing w:line="276" w:lineRule="auto"/>
        <w:ind w:left="101" w:right="3622"/>
        <w:jc w:val="both"/>
        <w:rPr>
          <w:w w:val="101"/>
          <w:sz w:val="34"/>
          <w:szCs w:val="34"/>
        </w:rPr>
      </w:pPr>
    </w:p>
    <w:p w14:paraId="439D7DBF" w14:textId="77777777" w:rsidR="00187652" w:rsidRDefault="00187652" w:rsidP="00565A96">
      <w:pPr>
        <w:spacing w:line="276" w:lineRule="auto"/>
        <w:ind w:left="101" w:right="3622"/>
        <w:jc w:val="both"/>
        <w:rPr>
          <w:w w:val="101"/>
          <w:sz w:val="34"/>
          <w:szCs w:val="34"/>
        </w:rPr>
      </w:pPr>
    </w:p>
    <w:p w14:paraId="120A5912" w14:textId="77777777" w:rsidR="00187652" w:rsidRDefault="00187652" w:rsidP="00565A96">
      <w:pPr>
        <w:spacing w:line="276" w:lineRule="auto"/>
        <w:ind w:left="101" w:right="3622"/>
        <w:jc w:val="both"/>
        <w:rPr>
          <w:w w:val="101"/>
          <w:sz w:val="34"/>
          <w:szCs w:val="34"/>
        </w:rPr>
      </w:pPr>
    </w:p>
    <w:p w14:paraId="19BC8680" w14:textId="77777777" w:rsidR="00187652" w:rsidRDefault="00187652" w:rsidP="00565A96">
      <w:pPr>
        <w:spacing w:line="276" w:lineRule="auto"/>
        <w:ind w:left="101" w:right="3622"/>
        <w:jc w:val="both"/>
        <w:rPr>
          <w:w w:val="101"/>
          <w:sz w:val="34"/>
          <w:szCs w:val="34"/>
        </w:rPr>
      </w:pPr>
    </w:p>
    <w:p w14:paraId="555C61D5" w14:textId="77777777" w:rsidR="00187652" w:rsidRDefault="00187652" w:rsidP="00565A96">
      <w:pPr>
        <w:spacing w:line="276" w:lineRule="auto"/>
        <w:ind w:left="101" w:right="3622"/>
        <w:jc w:val="both"/>
        <w:rPr>
          <w:w w:val="101"/>
          <w:sz w:val="34"/>
          <w:szCs w:val="34"/>
        </w:rPr>
      </w:pPr>
    </w:p>
    <w:p w14:paraId="7433B854" w14:textId="77777777" w:rsidR="00187652" w:rsidRDefault="00187652" w:rsidP="00565A96">
      <w:pPr>
        <w:spacing w:line="276" w:lineRule="auto"/>
        <w:ind w:left="101" w:right="3622"/>
        <w:jc w:val="both"/>
        <w:rPr>
          <w:w w:val="101"/>
          <w:sz w:val="34"/>
          <w:szCs w:val="34"/>
        </w:rPr>
      </w:pPr>
    </w:p>
    <w:p w14:paraId="1D20F7B4" w14:textId="77777777" w:rsidR="00187652" w:rsidRDefault="00187652" w:rsidP="00565A96">
      <w:pPr>
        <w:spacing w:line="276" w:lineRule="auto"/>
        <w:ind w:left="101" w:right="3622"/>
        <w:jc w:val="both"/>
        <w:rPr>
          <w:w w:val="101"/>
          <w:sz w:val="34"/>
          <w:szCs w:val="34"/>
        </w:rPr>
      </w:pPr>
    </w:p>
    <w:p w14:paraId="2A3362B7" w14:textId="77777777" w:rsidR="00187652" w:rsidRDefault="00187652" w:rsidP="00565A96">
      <w:pPr>
        <w:spacing w:line="276" w:lineRule="auto"/>
        <w:ind w:left="101" w:right="3622"/>
        <w:jc w:val="both"/>
        <w:rPr>
          <w:w w:val="101"/>
          <w:sz w:val="34"/>
          <w:szCs w:val="34"/>
        </w:rPr>
      </w:pPr>
    </w:p>
    <w:p w14:paraId="48242B12" w14:textId="77777777" w:rsidR="00187652" w:rsidRDefault="00187652" w:rsidP="00565A96">
      <w:pPr>
        <w:spacing w:line="276" w:lineRule="auto"/>
        <w:ind w:left="101" w:right="3622"/>
        <w:jc w:val="both"/>
        <w:rPr>
          <w:w w:val="101"/>
          <w:sz w:val="34"/>
          <w:szCs w:val="34"/>
        </w:rPr>
      </w:pPr>
    </w:p>
    <w:p w14:paraId="77666F7E" w14:textId="77777777" w:rsidR="00187652" w:rsidRDefault="00187652" w:rsidP="00565A96">
      <w:pPr>
        <w:spacing w:line="276" w:lineRule="auto"/>
        <w:ind w:left="101" w:right="3622"/>
        <w:jc w:val="both"/>
        <w:rPr>
          <w:w w:val="101"/>
          <w:sz w:val="34"/>
          <w:szCs w:val="34"/>
        </w:rPr>
      </w:pPr>
    </w:p>
    <w:p w14:paraId="38E7CEAB" w14:textId="67F75994" w:rsidR="00565A96" w:rsidRDefault="00565A96" w:rsidP="00565A96">
      <w:pPr>
        <w:spacing w:line="276" w:lineRule="auto"/>
        <w:ind w:left="101" w:right="3622"/>
        <w:jc w:val="both"/>
        <w:rPr>
          <w:sz w:val="34"/>
          <w:szCs w:val="34"/>
        </w:rPr>
      </w:pPr>
      <w:r>
        <w:rPr>
          <w:w w:val="101"/>
          <w:sz w:val="34"/>
          <w:szCs w:val="34"/>
        </w:rPr>
        <w:t>6</w:t>
      </w:r>
      <w:r>
        <w:rPr>
          <w:sz w:val="34"/>
          <w:szCs w:val="34"/>
        </w:rPr>
        <w:t xml:space="preserve">     </w:t>
      </w:r>
      <w:r>
        <w:rPr>
          <w:w w:val="101"/>
          <w:sz w:val="34"/>
          <w:szCs w:val="34"/>
        </w:rPr>
        <w:t>Human</w:t>
      </w:r>
      <w:r>
        <w:rPr>
          <w:sz w:val="34"/>
          <w:szCs w:val="34"/>
        </w:rPr>
        <w:t xml:space="preserve"> Interface Design</w:t>
      </w:r>
    </w:p>
    <w:p w14:paraId="2FF054E8" w14:textId="77777777" w:rsidR="00565A96" w:rsidRDefault="00565A96" w:rsidP="00565A96">
      <w:pPr>
        <w:spacing w:line="276" w:lineRule="auto"/>
        <w:rPr>
          <w:sz w:val="26"/>
          <w:szCs w:val="26"/>
        </w:rPr>
      </w:pPr>
    </w:p>
    <w:p w14:paraId="31F61981" w14:textId="77777777" w:rsidR="00565A96" w:rsidRDefault="00565A96" w:rsidP="00565A96">
      <w:pPr>
        <w:spacing w:line="276" w:lineRule="auto"/>
        <w:ind w:left="101" w:right="4025"/>
        <w:jc w:val="both"/>
        <w:rPr>
          <w:sz w:val="29"/>
          <w:szCs w:val="29"/>
        </w:rPr>
      </w:pPr>
      <w:r>
        <w:rPr>
          <w:w w:val="102"/>
          <w:sz w:val="29"/>
          <w:szCs w:val="29"/>
        </w:rPr>
        <w:t>6.1</w:t>
      </w:r>
      <w:r>
        <w:rPr>
          <w:sz w:val="29"/>
          <w:szCs w:val="29"/>
        </w:rPr>
        <w:t xml:space="preserve">    </w:t>
      </w:r>
      <w:r>
        <w:rPr>
          <w:w w:val="102"/>
          <w:sz w:val="29"/>
          <w:szCs w:val="29"/>
        </w:rPr>
        <w:t>Overview</w:t>
      </w:r>
      <w:r>
        <w:rPr>
          <w:sz w:val="29"/>
          <w:szCs w:val="29"/>
        </w:rPr>
        <w:t xml:space="preserve"> </w:t>
      </w:r>
      <w:r>
        <w:rPr>
          <w:w w:val="102"/>
          <w:sz w:val="29"/>
          <w:szCs w:val="29"/>
        </w:rPr>
        <w:t>of</w:t>
      </w:r>
      <w:r>
        <w:rPr>
          <w:sz w:val="29"/>
          <w:szCs w:val="29"/>
        </w:rPr>
        <w:t xml:space="preserve"> </w:t>
      </w:r>
      <w:r>
        <w:rPr>
          <w:w w:val="102"/>
          <w:sz w:val="29"/>
          <w:szCs w:val="29"/>
        </w:rPr>
        <w:t>User</w:t>
      </w:r>
      <w:r>
        <w:rPr>
          <w:sz w:val="29"/>
          <w:szCs w:val="29"/>
        </w:rPr>
        <w:t xml:space="preserve"> </w:t>
      </w:r>
      <w:r>
        <w:rPr>
          <w:w w:val="102"/>
          <w:sz w:val="29"/>
          <w:szCs w:val="29"/>
        </w:rPr>
        <w:t>Interface</w:t>
      </w:r>
    </w:p>
    <w:p w14:paraId="493D3FCE" w14:textId="77777777" w:rsidR="00565A96" w:rsidRDefault="00565A96" w:rsidP="00565A96">
      <w:pPr>
        <w:spacing w:before="9" w:line="276" w:lineRule="auto"/>
        <w:rPr>
          <w:sz w:val="15"/>
          <w:szCs w:val="15"/>
        </w:rPr>
      </w:pPr>
    </w:p>
    <w:p w14:paraId="32E916E3" w14:textId="40D61848" w:rsidR="00565A96" w:rsidRDefault="00FE1E56" w:rsidP="00565A96">
      <w:pPr>
        <w:spacing w:line="276" w:lineRule="auto"/>
        <w:ind w:left="101" w:right="59"/>
        <w:jc w:val="both"/>
        <w:rPr>
          <w:w w:val="99"/>
          <w:sz w:val="24"/>
          <w:szCs w:val="24"/>
        </w:rPr>
      </w:pPr>
      <w:r>
        <w:rPr>
          <w:w w:val="99"/>
          <w:sz w:val="24"/>
          <w:szCs w:val="24"/>
        </w:rPr>
        <w:pict w14:anchorId="36A47B94">
          <v:shape id="_x0000_i1030" type="#_x0000_t75" style="width:509.4pt;height:246.6pt">
            <v:imagedata r:id="rId22" o:title="Login"/>
          </v:shape>
        </w:pict>
      </w:r>
    </w:p>
    <w:p w14:paraId="331FE393" w14:textId="20500D64" w:rsidR="00565A96" w:rsidRDefault="00565A96" w:rsidP="00565A96">
      <w:pPr>
        <w:spacing w:line="276" w:lineRule="auto"/>
        <w:ind w:left="101" w:right="59"/>
        <w:jc w:val="both"/>
        <w:rPr>
          <w:w w:val="99"/>
          <w:sz w:val="24"/>
          <w:szCs w:val="24"/>
        </w:rPr>
      </w:pPr>
    </w:p>
    <w:p w14:paraId="3A1E66EE" w14:textId="1B37D5A3" w:rsidR="00565A96" w:rsidRDefault="00565A96" w:rsidP="00565A96">
      <w:pPr>
        <w:spacing w:line="276" w:lineRule="auto"/>
        <w:ind w:left="101" w:right="59"/>
        <w:jc w:val="both"/>
        <w:rPr>
          <w:w w:val="99"/>
          <w:sz w:val="24"/>
          <w:szCs w:val="24"/>
        </w:rPr>
      </w:pPr>
      <w:r>
        <w:rPr>
          <w:w w:val="99"/>
          <w:sz w:val="24"/>
          <w:szCs w:val="24"/>
        </w:rPr>
        <w:t>Registration Form:-</w:t>
      </w:r>
    </w:p>
    <w:p w14:paraId="645B566B" w14:textId="421A830D" w:rsidR="00565A96" w:rsidRDefault="00565A96" w:rsidP="00565A96">
      <w:pPr>
        <w:spacing w:before="57" w:line="276" w:lineRule="auto"/>
        <w:ind w:left="101" w:right="5809"/>
        <w:jc w:val="both"/>
        <w:rPr>
          <w:w w:val="102"/>
          <w:sz w:val="29"/>
          <w:szCs w:val="29"/>
        </w:rPr>
      </w:pPr>
      <w:r>
        <w:rPr>
          <w:noProof/>
          <w:w w:val="102"/>
          <w:sz w:val="29"/>
          <w:szCs w:val="29"/>
        </w:rPr>
        <w:drawing>
          <wp:inline distT="0" distB="0" distL="0" distR="0" wp14:anchorId="3C92DFBB" wp14:editId="38983448">
            <wp:extent cx="6466205" cy="2961005"/>
            <wp:effectExtent l="0" t="0" r="0" b="0"/>
            <wp:docPr id="8" name="Picture 8" descr="C:\Users\User\AppData\Local\Microsoft\Windows\INetCache\Content.Word\System Regist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AppData\Local\Microsoft\Windows\INetCache\Content.Word\System Registeratio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66205" cy="2961005"/>
                    </a:xfrm>
                    <a:prstGeom prst="rect">
                      <a:avLst/>
                    </a:prstGeom>
                    <a:noFill/>
                    <a:ln>
                      <a:noFill/>
                    </a:ln>
                  </pic:spPr>
                </pic:pic>
              </a:graphicData>
            </a:graphic>
          </wp:inline>
        </w:drawing>
      </w:r>
    </w:p>
    <w:p w14:paraId="27F597C6" w14:textId="77777777" w:rsidR="00565A96" w:rsidRDefault="00565A96" w:rsidP="00565A96">
      <w:pPr>
        <w:spacing w:before="57" w:line="276" w:lineRule="auto"/>
        <w:ind w:left="101" w:right="5809"/>
        <w:jc w:val="both"/>
        <w:rPr>
          <w:w w:val="102"/>
          <w:sz w:val="29"/>
          <w:szCs w:val="29"/>
        </w:rPr>
      </w:pPr>
    </w:p>
    <w:p w14:paraId="21982387" w14:textId="7A227E07" w:rsidR="00565A96" w:rsidRDefault="00565A96" w:rsidP="00565A96">
      <w:pPr>
        <w:spacing w:before="57" w:line="276" w:lineRule="auto"/>
        <w:ind w:left="101" w:right="5809"/>
        <w:jc w:val="both"/>
        <w:rPr>
          <w:w w:val="102"/>
          <w:sz w:val="29"/>
          <w:szCs w:val="29"/>
        </w:rPr>
      </w:pPr>
    </w:p>
    <w:p w14:paraId="19E96AF8" w14:textId="77777777" w:rsidR="00ED3839" w:rsidRDefault="00ED3839" w:rsidP="00565A96">
      <w:pPr>
        <w:spacing w:before="57" w:line="276" w:lineRule="auto"/>
        <w:ind w:left="101" w:right="5809"/>
        <w:jc w:val="both"/>
        <w:rPr>
          <w:w w:val="102"/>
          <w:sz w:val="29"/>
          <w:szCs w:val="29"/>
        </w:rPr>
      </w:pPr>
    </w:p>
    <w:p w14:paraId="1849BC7F" w14:textId="6F0B2723" w:rsidR="00565A96" w:rsidRDefault="00565A96" w:rsidP="00565A96">
      <w:pPr>
        <w:spacing w:before="57" w:line="276" w:lineRule="auto"/>
        <w:ind w:left="101" w:right="5809"/>
        <w:jc w:val="both"/>
        <w:rPr>
          <w:w w:val="102"/>
          <w:sz w:val="29"/>
          <w:szCs w:val="29"/>
        </w:rPr>
      </w:pPr>
      <w:r>
        <w:rPr>
          <w:w w:val="102"/>
          <w:sz w:val="29"/>
          <w:szCs w:val="29"/>
        </w:rPr>
        <w:t>Forget Password Page:-</w:t>
      </w:r>
    </w:p>
    <w:p w14:paraId="29D24430" w14:textId="2F0B3C85" w:rsidR="00565A96" w:rsidRDefault="00FE1E56" w:rsidP="00565A96">
      <w:pPr>
        <w:spacing w:before="57" w:line="276" w:lineRule="auto"/>
        <w:ind w:left="101" w:right="5809"/>
        <w:jc w:val="both"/>
        <w:rPr>
          <w:w w:val="102"/>
          <w:sz w:val="29"/>
          <w:szCs w:val="29"/>
        </w:rPr>
      </w:pPr>
      <w:r>
        <w:rPr>
          <w:w w:val="102"/>
          <w:sz w:val="29"/>
          <w:szCs w:val="29"/>
        </w:rPr>
        <w:pict w14:anchorId="5E240104">
          <v:shape id="_x0000_i1031" type="#_x0000_t75" style="width:509.4pt;height:228pt">
            <v:imagedata r:id="rId24" o:title="Forget Password"/>
          </v:shape>
        </w:pict>
      </w:r>
    </w:p>
    <w:p w14:paraId="35956346" w14:textId="56B00DFE" w:rsidR="00565A96" w:rsidRDefault="00565A96" w:rsidP="00565A96">
      <w:pPr>
        <w:spacing w:before="57" w:line="276" w:lineRule="auto"/>
        <w:ind w:left="101" w:right="5809"/>
        <w:jc w:val="both"/>
        <w:rPr>
          <w:w w:val="102"/>
          <w:sz w:val="29"/>
          <w:szCs w:val="29"/>
        </w:rPr>
      </w:pPr>
    </w:p>
    <w:p w14:paraId="3B15B76B" w14:textId="4B2A5E29" w:rsidR="00565A96" w:rsidRDefault="00565A96" w:rsidP="00565A96">
      <w:pPr>
        <w:spacing w:before="57" w:line="276" w:lineRule="auto"/>
        <w:ind w:left="101" w:right="5809"/>
        <w:jc w:val="both"/>
        <w:rPr>
          <w:w w:val="102"/>
          <w:sz w:val="29"/>
          <w:szCs w:val="29"/>
        </w:rPr>
      </w:pPr>
    </w:p>
    <w:p w14:paraId="336B2004" w14:textId="2FB7FA1E" w:rsidR="00565A96" w:rsidRDefault="00565A96" w:rsidP="00565A96">
      <w:pPr>
        <w:spacing w:before="57" w:line="276" w:lineRule="auto"/>
        <w:ind w:left="101" w:right="5809"/>
        <w:jc w:val="both"/>
        <w:rPr>
          <w:w w:val="102"/>
          <w:sz w:val="29"/>
          <w:szCs w:val="29"/>
        </w:rPr>
      </w:pPr>
    </w:p>
    <w:p w14:paraId="6EAC4BAC" w14:textId="77777777" w:rsidR="00187652" w:rsidRDefault="00187652" w:rsidP="00565A96">
      <w:pPr>
        <w:spacing w:before="57" w:line="276" w:lineRule="auto"/>
        <w:ind w:left="101" w:right="5809"/>
        <w:jc w:val="both"/>
        <w:rPr>
          <w:w w:val="102"/>
          <w:sz w:val="29"/>
          <w:szCs w:val="29"/>
        </w:rPr>
      </w:pPr>
    </w:p>
    <w:p w14:paraId="696A4176" w14:textId="4BF41A93" w:rsidR="00565A96" w:rsidRDefault="00565A96" w:rsidP="00565A96">
      <w:pPr>
        <w:spacing w:before="57" w:line="276" w:lineRule="auto"/>
        <w:ind w:left="101" w:right="5809"/>
        <w:jc w:val="both"/>
        <w:rPr>
          <w:w w:val="102"/>
          <w:sz w:val="29"/>
          <w:szCs w:val="29"/>
        </w:rPr>
      </w:pPr>
      <w:r>
        <w:rPr>
          <w:w w:val="102"/>
          <w:sz w:val="29"/>
          <w:szCs w:val="29"/>
        </w:rPr>
        <w:t>6.2</w:t>
      </w:r>
      <w:r>
        <w:rPr>
          <w:sz w:val="29"/>
          <w:szCs w:val="29"/>
        </w:rPr>
        <w:t xml:space="preserve">    </w:t>
      </w:r>
      <w:r>
        <w:rPr>
          <w:w w:val="102"/>
          <w:sz w:val="29"/>
          <w:szCs w:val="29"/>
        </w:rPr>
        <w:t>Screen</w:t>
      </w:r>
      <w:r>
        <w:rPr>
          <w:sz w:val="29"/>
          <w:szCs w:val="29"/>
        </w:rPr>
        <w:t xml:space="preserve"> </w:t>
      </w:r>
      <w:r>
        <w:rPr>
          <w:w w:val="102"/>
          <w:sz w:val="29"/>
          <w:szCs w:val="29"/>
        </w:rPr>
        <w:t>Images</w:t>
      </w:r>
    </w:p>
    <w:p w14:paraId="0D5CFE7E" w14:textId="593706FD" w:rsidR="00565A96" w:rsidRDefault="00565A96" w:rsidP="00565A96">
      <w:pPr>
        <w:spacing w:before="57" w:line="276" w:lineRule="auto"/>
        <w:ind w:left="101" w:right="5809"/>
        <w:jc w:val="both"/>
        <w:rPr>
          <w:w w:val="102"/>
          <w:sz w:val="29"/>
          <w:szCs w:val="29"/>
        </w:rPr>
      </w:pPr>
      <w:r>
        <w:rPr>
          <w:w w:val="102"/>
          <w:sz w:val="29"/>
          <w:szCs w:val="29"/>
        </w:rPr>
        <w:t>Students Pages:-</w:t>
      </w:r>
    </w:p>
    <w:p w14:paraId="2C5E3B83" w14:textId="77777777" w:rsidR="00565A96" w:rsidRDefault="00565A96" w:rsidP="00565A96">
      <w:pPr>
        <w:spacing w:before="9" w:line="276" w:lineRule="auto"/>
        <w:rPr>
          <w:sz w:val="15"/>
          <w:szCs w:val="15"/>
        </w:rPr>
      </w:pPr>
    </w:p>
    <w:p w14:paraId="2073E764" w14:textId="38E396F8" w:rsidR="00565A96" w:rsidRPr="00565A96" w:rsidRDefault="00FE1E56" w:rsidP="00565A96">
      <w:pPr>
        <w:spacing w:before="7" w:line="276" w:lineRule="auto"/>
        <w:rPr>
          <w:sz w:val="16"/>
          <w:szCs w:val="16"/>
        </w:rPr>
      </w:pPr>
      <w:r>
        <w:rPr>
          <w:w w:val="99"/>
          <w:sz w:val="24"/>
          <w:szCs w:val="24"/>
        </w:rPr>
        <w:pict w14:anchorId="3A2C2AE5">
          <v:shape id="_x0000_i1032" type="#_x0000_t75" style="width:509.4pt;height:246pt">
            <v:imagedata r:id="rId25" o:title="1"/>
          </v:shape>
        </w:pict>
      </w:r>
    </w:p>
    <w:p w14:paraId="267CDFBA" w14:textId="77777777" w:rsidR="00ED3839" w:rsidRDefault="00ED3839" w:rsidP="00565A96">
      <w:pPr>
        <w:spacing w:line="276" w:lineRule="auto"/>
        <w:ind w:left="101" w:right="3908"/>
        <w:jc w:val="both"/>
        <w:rPr>
          <w:w w:val="102"/>
          <w:sz w:val="29"/>
          <w:szCs w:val="29"/>
        </w:rPr>
      </w:pPr>
    </w:p>
    <w:p w14:paraId="4C796BEC" w14:textId="77777777" w:rsidR="00ED3839" w:rsidRDefault="00ED3839" w:rsidP="00565A96">
      <w:pPr>
        <w:spacing w:line="276" w:lineRule="auto"/>
        <w:ind w:left="101" w:right="3908"/>
        <w:jc w:val="both"/>
        <w:rPr>
          <w:w w:val="102"/>
          <w:sz w:val="29"/>
          <w:szCs w:val="29"/>
        </w:rPr>
      </w:pPr>
    </w:p>
    <w:p w14:paraId="284D1544" w14:textId="77777777" w:rsidR="00ED3839" w:rsidRDefault="00ED3839" w:rsidP="00565A96">
      <w:pPr>
        <w:spacing w:line="276" w:lineRule="auto"/>
        <w:ind w:left="101" w:right="3908"/>
        <w:jc w:val="both"/>
        <w:rPr>
          <w:w w:val="102"/>
          <w:sz w:val="29"/>
          <w:szCs w:val="29"/>
        </w:rPr>
      </w:pPr>
    </w:p>
    <w:p w14:paraId="375E6D05" w14:textId="692E179F" w:rsidR="006B667C" w:rsidRDefault="006B667C" w:rsidP="00565A96">
      <w:pPr>
        <w:spacing w:line="276" w:lineRule="auto"/>
        <w:ind w:left="101" w:right="3908"/>
        <w:jc w:val="both"/>
        <w:rPr>
          <w:w w:val="102"/>
          <w:sz w:val="29"/>
          <w:szCs w:val="29"/>
        </w:rPr>
      </w:pPr>
      <w:r>
        <w:rPr>
          <w:w w:val="102"/>
          <w:sz w:val="29"/>
          <w:szCs w:val="29"/>
        </w:rPr>
        <w:t>Doctor Landing Page:-</w:t>
      </w:r>
    </w:p>
    <w:p w14:paraId="67DB2E66" w14:textId="77777777" w:rsidR="006B667C" w:rsidRDefault="00FE1E56" w:rsidP="00565A96">
      <w:pPr>
        <w:spacing w:line="276" w:lineRule="auto"/>
        <w:ind w:left="101" w:right="3908"/>
        <w:jc w:val="both"/>
        <w:rPr>
          <w:w w:val="102"/>
          <w:sz w:val="29"/>
          <w:szCs w:val="29"/>
        </w:rPr>
      </w:pPr>
      <w:r>
        <w:rPr>
          <w:w w:val="102"/>
          <w:sz w:val="29"/>
          <w:szCs w:val="29"/>
        </w:rPr>
        <w:pict w14:anchorId="398EE2B4">
          <v:shape id="_x0000_i1033" type="#_x0000_t75" style="width:509.4pt;height:243.6pt">
            <v:imagedata r:id="rId26" o:title="1"/>
          </v:shape>
        </w:pict>
      </w:r>
    </w:p>
    <w:p w14:paraId="46A21C8D" w14:textId="07DBD298" w:rsidR="006B667C" w:rsidRDefault="006B667C" w:rsidP="006B667C">
      <w:pPr>
        <w:spacing w:line="276" w:lineRule="auto"/>
        <w:ind w:left="101" w:right="7050"/>
        <w:jc w:val="both"/>
        <w:rPr>
          <w:w w:val="102"/>
          <w:sz w:val="29"/>
          <w:szCs w:val="29"/>
        </w:rPr>
      </w:pPr>
      <w:r>
        <w:rPr>
          <w:w w:val="102"/>
          <w:sz w:val="29"/>
          <w:szCs w:val="29"/>
        </w:rPr>
        <w:t>Admin Landing Page:-</w:t>
      </w:r>
      <w:r w:rsidR="00FE1E56">
        <w:rPr>
          <w:w w:val="102"/>
          <w:sz w:val="29"/>
          <w:szCs w:val="29"/>
        </w:rPr>
        <w:pict w14:anchorId="565C59A2">
          <v:shape id="_x0000_i1034" type="#_x0000_t75" style="width:509.4pt;height:236.4pt">
            <v:imagedata r:id="rId27" o:title="1"/>
          </v:shape>
        </w:pict>
      </w:r>
    </w:p>
    <w:p w14:paraId="0A1BDCCC" w14:textId="77777777" w:rsidR="006B667C" w:rsidRDefault="006B667C" w:rsidP="00565A96">
      <w:pPr>
        <w:spacing w:line="276" w:lineRule="auto"/>
        <w:ind w:left="101" w:right="3908"/>
        <w:jc w:val="both"/>
        <w:rPr>
          <w:w w:val="102"/>
          <w:sz w:val="29"/>
          <w:szCs w:val="29"/>
        </w:rPr>
      </w:pPr>
    </w:p>
    <w:p w14:paraId="2CE11CDF" w14:textId="77777777" w:rsidR="006B667C" w:rsidRDefault="006B667C" w:rsidP="006B667C">
      <w:pPr>
        <w:spacing w:line="276" w:lineRule="auto"/>
        <w:ind w:left="101" w:right="3908"/>
        <w:jc w:val="both"/>
        <w:rPr>
          <w:w w:val="102"/>
          <w:sz w:val="29"/>
          <w:szCs w:val="29"/>
        </w:rPr>
      </w:pPr>
    </w:p>
    <w:p w14:paraId="531D57AD" w14:textId="77777777" w:rsidR="006B667C" w:rsidRDefault="006B667C" w:rsidP="006B667C">
      <w:pPr>
        <w:spacing w:line="276" w:lineRule="auto"/>
        <w:ind w:left="101" w:right="3908"/>
        <w:jc w:val="both"/>
        <w:rPr>
          <w:w w:val="102"/>
          <w:sz w:val="29"/>
          <w:szCs w:val="29"/>
        </w:rPr>
      </w:pPr>
    </w:p>
    <w:p w14:paraId="44EE3993" w14:textId="77777777" w:rsidR="00187652" w:rsidRDefault="00187652" w:rsidP="006B667C">
      <w:pPr>
        <w:spacing w:line="276" w:lineRule="auto"/>
        <w:ind w:left="101" w:right="3908"/>
        <w:jc w:val="both"/>
        <w:rPr>
          <w:w w:val="102"/>
          <w:sz w:val="29"/>
          <w:szCs w:val="29"/>
        </w:rPr>
      </w:pPr>
    </w:p>
    <w:p w14:paraId="30869A6F" w14:textId="77777777" w:rsidR="00187652" w:rsidRDefault="00187652" w:rsidP="006B667C">
      <w:pPr>
        <w:spacing w:line="276" w:lineRule="auto"/>
        <w:ind w:left="101" w:right="3908"/>
        <w:jc w:val="both"/>
        <w:rPr>
          <w:w w:val="102"/>
          <w:sz w:val="29"/>
          <w:szCs w:val="29"/>
        </w:rPr>
      </w:pPr>
    </w:p>
    <w:p w14:paraId="59ECF44C" w14:textId="77777777" w:rsidR="00187652" w:rsidRDefault="00187652" w:rsidP="006B667C">
      <w:pPr>
        <w:spacing w:line="276" w:lineRule="auto"/>
        <w:ind w:left="101" w:right="3908"/>
        <w:jc w:val="both"/>
        <w:rPr>
          <w:w w:val="102"/>
          <w:sz w:val="29"/>
          <w:szCs w:val="29"/>
        </w:rPr>
      </w:pPr>
    </w:p>
    <w:p w14:paraId="11C69396" w14:textId="77777777" w:rsidR="00187652" w:rsidRDefault="00187652" w:rsidP="006B667C">
      <w:pPr>
        <w:spacing w:line="276" w:lineRule="auto"/>
        <w:ind w:left="101" w:right="3908"/>
        <w:jc w:val="both"/>
        <w:rPr>
          <w:w w:val="102"/>
          <w:sz w:val="29"/>
          <w:szCs w:val="29"/>
        </w:rPr>
      </w:pPr>
    </w:p>
    <w:p w14:paraId="61524199" w14:textId="77777777" w:rsidR="00187652" w:rsidRDefault="00187652" w:rsidP="006B667C">
      <w:pPr>
        <w:spacing w:line="276" w:lineRule="auto"/>
        <w:ind w:left="101" w:right="3908"/>
        <w:jc w:val="both"/>
        <w:rPr>
          <w:w w:val="102"/>
          <w:sz w:val="29"/>
          <w:szCs w:val="29"/>
        </w:rPr>
      </w:pPr>
    </w:p>
    <w:p w14:paraId="6FFDCC9A" w14:textId="77777777" w:rsidR="00187652" w:rsidRDefault="00187652" w:rsidP="006B667C">
      <w:pPr>
        <w:spacing w:line="276" w:lineRule="auto"/>
        <w:ind w:left="101" w:right="3908"/>
        <w:jc w:val="both"/>
        <w:rPr>
          <w:w w:val="102"/>
          <w:sz w:val="29"/>
          <w:szCs w:val="29"/>
        </w:rPr>
      </w:pPr>
    </w:p>
    <w:p w14:paraId="27B95853" w14:textId="432EA85D" w:rsidR="006B667C" w:rsidRDefault="006B667C" w:rsidP="006B667C">
      <w:pPr>
        <w:spacing w:line="276" w:lineRule="auto"/>
        <w:ind w:left="101" w:right="3908"/>
        <w:jc w:val="both"/>
        <w:rPr>
          <w:sz w:val="29"/>
          <w:szCs w:val="29"/>
        </w:rPr>
      </w:pPr>
      <w:r>
        <w:rPr>
          <w:w w:val="102"/>
          <w:sz w:val="29"/>
          <w:szCs w:val="29"/>
        </w:rPr>
        <w:t>6.3</w:t>
      </w:r>
      <w:r>
        <w:rPr>
          <w:sz w:val="29"/>
          <w:szCs w:val="29"/>
        </w:rPr>
        <w:t xml:space="preserve">    </w:t>
      </w:r>
      <w:r>
        <w:rPr>
          <w:w w:val="102"/>
          <w:sz w:val="29"/>
          <w:szCs w:val="29"/>
        </w:rPr>
        <w:t>Screen</w:t>
      </w:r>
      <w:r>
        <w:rPr>
          <w:sz w:val="29"/>
          <w:szCs w:val="29"/>
        </w:rPr>
        <w:t xml:space="preserve"> </w:t>
      </w:r>
      <w:r>
        <w:rPr>
          <w:w w:val="102"/>
          <w:sz w:val="29"/>
          <w:szCs w:val="29"/>
        </w:rPr>
        <w:t>Objects</w:t>
      </w:r>
      <w:r>
        <w:rPr>
          <w:sz w:val="29"/>
          <w:szCs w:val="29"/>
        </w:rPr>
        <w:t xml:space="preserve"> </w:t>
      </w:r>
      <w:r>
        <w:rPr>
          <w:w w:val="102"/>
          <w:sz w:val="29"/>
          <w:szCs w:val="29"/>
        </w:rPr>
        <w:t>and</w:t>
      </w:r>
      <w:r>
        <w:rPr>
          <w:sz w:val="29"/>
          <w:szCs w:val="29"/>
        </w:rPr>
        <w:t xml:space="preserve"> </w:t>
      </w:r>
      <w:r>
        <w:rPr>
          <w:w w:val="102"/>
          <w:sz w:val="29"/>
          <w:szCs w:val="29"/>
        </w:rPr>
        <w:t>Actions</w:t>
      </w:r>
    </w:p>
    <w:p w14:paraId="0C7E1EC7" w14:textId="77777777" w:rsidR="006B667C" w:rsidRDefault="006B667C" w:rsidP="006B667C">
      <w:pPr>
        <w:spacing w:before="9" w:line="276" w:lineRule="auto"/>
        <w:rPr>
          <w:sz w:val="15"/>
          <w:szCs w:val="15"/>
        </w:rPr>
      </w:pPr>
    </w:p>
    <w:p w14:paraId="5D6F7BBA" w14:textId="77777777" w:rsidR="006B667C" w:rsidRDefault="006B667C" w:rsidP="006B667C">
      <w:pPr>
        <w:spacing w:line="276" w:lineRule="auto"/>
        <w:ind w:left="101" w:right="1149"/>
        <w:jc w:val="both"/>
        <w:rPr>
          <w:sz w:val="24"/>
          <w:szCs w:val="24"/>
        </w:rPr>
      </w:pPr>
      <w:r>
        <w:rPr>
          <w:w w:val="99"/>
          <w:sz w:val="24"/>
          <w:szCs w:val="24"/>
        </w:rPr>
        <w:t>A</w:t>
      </w:r>
      <w:r>
        <w:rPr>
          <w:sz w:val="24"/>
          <w:szCs w:val="24"/>
        </w:rPr>
        <w:t xml:space="preserve"> </w:t>
      </w:r>
      <w:r>
        <w:rPr>
          <w:w w:val="99"/>
          <w:sz w:val="24"/>
          <w:szCs w:val="24"/>
        </w:rPr>
        <w:t>discussion</w:t>
      </w:r>
      <w:r>
        <w:rPr>
          <w:sz w:val="24"/>
          <w:szCs w:val="24"/>
        </w:rPr>
        <w:t xml:space="preserve"> </w:t>
      </w:r>
      <w:r>
        <w:rPr>
          <w:w w:val="99"/>
          <w:sz w:val="24"/>
          <w:szCs w:val="24"/>
        </w:rPr>
        <w:t>of</w:t>
      </w:r>
      <w:r>
        <w:rPr>
          <w:sz w:val="24"/>
          <w:szCs w:val="24"/>
        </w:rPr>
        <w:t xml:space="preserve"> </w:t>
      </w:r>
      <w:r>
        <w:rPr>
          <w:w w:val="99"/>
          <w:sz w:val="24"/>
          <w:szCs w:val="24"/>
        </w:rPr>
        <w:t>screen</w:t>
      </w:r>
      <w:r>
        <w:rPr>
          <w:sz w:val="24"/>
          <w:szCs w:val="24"/>
        </w:rPr>
        <w:t xml:space="preserve"> </w:t>
      </w:r>
      <w:r>
        <w:rPr>
          <w:w w:val="99"/>
          <w:sz w:val="24"/>
          <w:szCs w:val="24"/>
        </w:rPr>
        <w:t>objects</w:t>
      </w:r>
      <w:r>
        <w:rPr>
          <w:sz w:val="24"/>
          <w:szCs w:val="24"/>
        </w:rPr>
        <w:t xml:space="preserve"> </w:t>
      </w:r>
      <w:r>
        <w:rPr>
          <w:w w:val="99"/>
          <w:sz w:val="24"/>
          <w:szCs w:val="24"/>
        </w:rPr>
        <w:t>and</w:t>
      </w:r>
      <w:r>
        <w:rPr>
          <w:sz w:val="24"/>
          <w:szCs w:val="24"/>
        </w:rPr>
        <w:t xml:space="preserve"> </w:t>
      </w:r>
      <w:r>
        <w:rPr>
          <w:w w:val="99"/>
          <w:sz w:val="24"/>
          <w:szCs w:val="24"/>
        </w:rPr>
        <w:t>actions</w:t>
      </w:r>
      <w:r>
        <w:rPr>
          <w:sz w:val="24"/>
          <w:szCs w:val="24"/>
        </w:rPr>
        <w:t xml:space="preserve"> </w:t>
      </w:r>
      <w:r>
        <w:rPr>
          <w:w w:val="99"/>
          <w:sz w:val="24"/>
          <w:szCs w:val="24"/>
        </w:rPr>
        <w:t>associated</w:t>
      </w:r>
      <w:r>
        <w:rPr>
          <w:sz w:val="24"/>
          <w:szCs w:val="24"/>
        </w:rPr>
        <w:t xml:space="preserve"> </w:t>
      </w:r>
      <w:r>
        <w:rPr>
          <w:w w:val="99"/>
          <w:sz w:val="24"/>
          <w:szCs w:val="24"/>
        </w:rPr>
        <w:t>with</w:t>
      </w:r>
      <w:r>
        <w:rPr>
          <w:sz w:val="24"/>
          <w:szCs w:val="24"/>
        </w:rPr>
        <w:t xml:space="preserve"> </w:t>
      </w:r>
      <w:r>
        <w:rPr>
          <w:w w:val="99"/>
          <w:sz w:val="24"/>
          <w:szCs w:val="24"/>
        </w:rPr>
        <w:t>those</w:t>
      </w:r>
      <w:r>
        <w:rPr>
          <w:sz w:val="24"/>
          <w:szCs w:val="24"/>
        </w:rPr>
        <w:t xml:space="preserve"> </w:t>
      </w:r>
      <w:r>
        <w:rPr>
          <w:w w:val="99"/>
          <w:sz w:val="24"/>
          <w:szCs w:val="24"/>
        </w:rPr>
        <w:t>objects.</w:t>
      </w:r>
    </w:p>
    <w:p w14:paraId="19F1BDF9" w14:textId="016FBFBF" w:rsidR="00565A96" w:rsidRDefault="00565A96" w:rsidP="00565A96">
      <w:pPr>
        <w:spacing w:line="276" w:lineRule="auto"/>
        <w:ind w:left="101" w:right="3908"/>
        <w:jc w:val="both"/>
        <w:rPr>
          <w:w w:val="102"/>
          <w:sz w:val="29"/>
          <w:szCs w:val="29"/>
        </w:rPr>
      </w:pPr>
      <w:r>
        <w:rPr>
          <w:w w:val="102"/>
          <w:sz w:val="29"/>
          <w:szCs w:val="29"/>
        </w:rPr>
        <w:t>Page2:-</w:t>
      </w:r>
    </w:p>
    <w:p w14:paraId="2ED1C747" w14:textId="77777777" w:rsidR="00565A96" w:rsidRDefault="00FE1E56" w:rsidP="00565A96">
      <w:pPr>
        <w:spacing w:line="276" w:lineRule="auto"/>
        <w:ind w:left="101" w:right="3908"/>
        <w:jc w:val="both"/>
        <w:rPr>
          <w:w w:val="102"/>
          <w:sz w:val="29"/>
          <w:szCs w:val="29"/>
        </w:rPr>
      </w:pPr>
      <w:r>
        <w:rPr>
          <w:w w:val="102"/>
          <w:sz w:val="29"/>
          <w:szCs w:val="29"/>
        </w:rPr>
        <w:pict w14:anchorId="39A22D9E">
          <v:shape id="_x0000_i1035" type="#_x0000_t75" style="width:509.4pt;height:235.8pt">
            <v:imagedata r:id="rId28" o:title="2"/>
          </v:shape>
        </w:pict>
      </w:r>
    </w:p>
    <w:p w14:paraId="0BA2179A" w14:textId="77777777" w:rsidR="00565A96" w:rsidRDefault="00565A96" w:rsidP="00565A96">
      <w:pPr>
        <w:spacing w:line="276" w:lineRule="auto"/>
        <w:ind w:left="101" w:right="3908"/>
        <w:jc w:val="both"/>
        <w:rPr>
          <w:w w:val="102"/>
          <w:sz w:val="29"/>
          <w:szCs w:val="29"/>
        </w:rPr>
      </w:pPr>
    </w:p>
    <w:p w14:paraId="32D29895" w14:textId="77777777" w:rsidR="00565A96" w:rsidRDefault="00565A96" w:rsidP="00565A96">
      <w:pPr>
        <w:spacing w:line="276" w:lineRule="auto"/>
        <w:ind w:left="101" w:right="3908"/>
        <w:jc w:val="both"/>
        <w:rPr>
          <w:w w:val="102"/>
          <w:sz w:val="29"/>
          <w:szCs w:val="29"/>
        </w:rPr>
      </w:pPr>
    </w:p>
    <w:p w14:paraId="773BE3A7" w14:textId="77777777" w:rsidR="00565A96" w:rsidRDefault="00565A96" w:rsidP="00565A96">
      <w:pPr>
        <w:spacing w:line="276" w:lineRule="auto"/>
        <w:ind w:left="101" w:right="3908"/>
        <w:jc w:val="both"/>
        <w:rPr>
          <w:w w:val="102"/>
          <w:sz w:val="29"/>
          <w:szCs w:val="29"/>
        </w:rPr>
      </w:pPr>
    </w:p>
    <w:p w14:paraId="4E81858E" w14:textId="77777777" w:rsidR="00565A96" w:rsidRDefault="00565A96" w:rsidP="00565A96">
      <w:pPr>
        <w:spacing w:line="276" w:lineRule="auto"/>
        <w:ind w:left="101" w:right="3908"/>
        <w:jc w:val="both"/>
        <w:rPr>
          <w:w w:val="102"/>
          <w:sz w:val="29"/>
          <w:szCs w:val="29"/>
        </w:rPr>
      </w:pPr>
    </w:p>
    <w:p w14:paraId="049C392A" w14:textId="77777777" w:rsidR="00565A96" w:rsidRDefault="00565A96" w:rsidP="00565A96">
      <w:pPr>
        <w:spacing w:line="276" w:lineRule="auto"/>
        <w:ind w:left="101" w:right="3908"/>
        <w:jc w:val="both"/>
        <w:rPr>
          <w:w w:val="102"/>
          <w:sz w:val="29"/>
          <w:szCs w:val="29"/>
        </w:rPr>
      </w:pPr>
    </w:p>
    <w:p w14:paraId="517575CE" w14:textId="77777777" w:rsidR="00565A96" w:rsidRDefault="00565A96" w:rsidP="00565A96">
      <w:pPr>
        <w:spacing w:line="276" w:lineRule="auto"/>
        <w:ind w:left="101" w:right="3908"/>
        <w:jc w:val="both"/>
        <w:rPr>
          <w:w w:val="102"/>
          <w:sz w:val="29"/>
          <w:szCs w:val="29"/>
        </w:rPr>
      </w:pPr>
    </w:p>
    <w:p w14:paraId="6F31B0AC" w14:textId="77777777" w:rsidR="00565A96" w:rsidRDefault="00565A96" w:rsidP="00565A96">
      <w:pPr>
        <w:spacing w:line="276" w:lineRule="auto"/>
        <w:ind w:left="101" w:right="3908"/>
        <w:jc w:val="both"/>
        <w:rPr>
          <w:w w:val="102"/>
          <w:sz w:val="29"/>
          <w:szCs w:val="29"/>
        </w:rPr>
      </w:pPr>
    </w:p>
    <w:p w14:paraId="046C6885" w14:textId="485F7B51" w:rsidR="00565A96" w:rsidRDefault="00565A96" w:rsidP="00565A96">
      <w:pPr>
        <w:spacing w:line="276" w:lineRule="auto"/>
        <w:ind w:left="101" w:right="3908"/>
        <w:jc w:val="both"/>
        <w:rPr>
          <w:w w:val="102"/>
          <w:sz w:val="29"/>
          <w:szCs w:val="29"/>
        </w:rPr>
      </w:pPr>
      <w:r>
        <w:rPr>
          <w:w w:val="102"/>
          <w:sz w:val="29"/>
          <w:szCs w:val="29"/>
        </w:rPr>
        <w:lastRenderedPageBreak/>
        <w:t>Page3:-</w:t>
      </w:r>
      <w:r w:rsidR="00FE1E56">
        <w:rPr>
          <w:w w:val="102"/>
          <w:sz w:val="29"/>
          <w:szCs w:val="29"/>
        </w:rPr>
        <w:pict w14:anchorId="0B65C0E5">
          <v:shape id="_x0000_i1036" type="#_x0000_t75" style="width:509.4pt;height:240pt">
            <v:imagedata r:id="rId29" o:title="3"/>
          </v:shape>
        </w:pict>
      </w:r>
    </w:p>
    <w:p w14:paraId="66A38FFF" w14:textId="56C62E6A" w:rsidR="00565A96" w:rsidRDefault="00565A96" w:rsidP="00565A96">
      <w:pPr>
        <w:spacing w:line="276" w:lineRule="auto"/>
        <w:ind w:left="101" w:right="3908"/>
        <w:jc w:val="both"/>
        <w:rPr>
          <w:w w:val="102"/>
          <w:sz w:val="29"/>
          <w:szCs w:val="29"/>
        </w:rPr>
      </w:pPr>
      <w:r>
        <w:rPr>
          <w:w w:val="102"/>
          <w:sz w:val="29"/>
          <w:szCs w:val="29"/>
        </w:rPr>
        <w:t>Page4:-</w:t>
      </w:r>
      <w:r w:rsidR="00FE1E56">
        <w:rPr>
          <w:w w:val="102"/>
          <w:sz w:val="29"/>
          <w:szCs w:val="29"/>
        </w:rPr>
        <w:pict w14:anchorId="5D6ACB52">
          <v:shape id="_x0000_i1037" type="#_x0000_t75" style="width:509.4pt;height:74.4pt">
            <v:imagedata r:id="rId30" o:title="4"/>
          </v:shape>
        </w:pict>
      </w:r>
    </w:p>
    <w:p w14:paraId="1A93FF47" w14:textId="77777777" w:rsidR="00565A96" w:rsidRDefault="00565A96" w:rsidP="00565A96">
      <w:pPr>
        <w:spacing w:line="276" w:lineRule="auto"/>
        <w:ind w:left="101" w:right="3908"/>
        <w:jc w:val="both"/>
        <w:rPr>
          <w:w w:val="102"/>
          <w:sz w:val="29"/>
          <w:szCs w:val="29"/>
        </w:rPr>
      </w:pPr>
    </w:p>
    <w:p w14:paraId="4D8188C3" w14:textId="13D990CA" w:rsidR="00565A96" w:rsidRDefault="00565A96" w:rsidP="00565A96">
      <w:pPr>
        <w:spacing w:line="276" w:lineRule="auto"/>
        <w:ind w:left="101" w:right="3908"/>
        <w:jc w:val="both"/>
        <w:rPr>
          <w:w w:val="102"/>
          <w:sz w:val="29"/>
          <w:szCs w:val="29"/>
        </w:rPr>
      </w:pPr>
      <w:r>
        <w:rPr>
          <w:w w:val="102"/>
          <w:sz w:val="29"/>
          <w:szCs w:val="29"/>
        </w:rPr>
        <w:t>Page5:-</w:t>
      </w:r>
      <w:r w:rsidR="00FE1E56">
        <w:rPr>
          <w:w w:val="102"/>
          <w:sz w:val="29"/>
          <w:szCs w:val="29"/>
        </w:rPr>
        <w:pict w14:anchorId="0723909A">
          <v:shape id="_x0000_i1038" type="#_x0000_t75" style="width:509.4pt;height:233.4pt">
            <v:imagedata r:id="rId31" o:title="5"/>
          </v:shape>
        </w:pict>
      </w:r>
    </w:p>
    <w:p w14:paraId="2C8A9322" w14:textId="57D55923" w:rsidR="00565A96" w:rsidRDefault="00565A96" w:rsidP="00565A96">
      <w:pPr>
        <w:spacing w:line="276" w:lineRule="auto"/>
        <w:ind w:left="101" w:right="3908"/>
        <w:jc w:val="both"/>
        <w:rPr>
          <w:w w:val="102"/>
          <w:sz w:val="29"/>
          <w:szCs w:val="29"/>
        </w:rPr>
      </w:pPr>
      <w:r>
        <w:rPr>
          <w:w w:val="102"/>
          <w:sz w:val="29"/>
          <w:szCs w:val="29"/>
        </w:rPr>
        <w:lastRenderedPageBreak/>
        <w:t>Page6:-</w:t>
      </w:r>
      <w:r w:rsidR="00FE1E56">
        <w:rPr>
          <w:w w:val="102"/>
          <w:sz w:val="29"/>
          <w:szCs w:val="29"/>
        </w:rPr>
        <w:pict w14:anchorId="1BB4E2A0">
          <v:shape id="_x0000_i1039" type="#_x0000_t75" style="width:509.4pt;height:237.6pt">
            <v:imagedata r:id="rId32" o:title="6"/>
          </v:shape>
        </w:pict>
      </w:r>
    </w:p>
    <w:p w14:paraId="0E2186C1" w14:textId="2EC89CD0" w:rsidR="00565A96" w:rsidRDefault="00565A96" w:rsidP="00565A96">
      <w:pPr>
        <w:spacing w:line="276" w:lineRule="auto"/>
        <w:ind w:left="101" w:right="3908"/>
        <w:jc w:val="both"/>
        <w:rPr>
          <w:w w:val="102"/>
          <w:sz w:val="29"/>
          <w:szCs w:val="29"/>
        </w:rPr>
      </w:pPr>
      <w:r>
        <w:rPr>
          <w:w w:val="102"/>
          <w:sz w:val="29"/>
          <w:szCs w:val="29"/>
        </w:rPr>
        <w:t>Page7:-</w:t>
      </w:r>
      <w:r w:rsidR="00FE1E56">
        <w:rPr>
          <w:w w:val="102"/>
          <w:sz w:val="29"/>
          <w:szCs w:val="29"/>
        </w:rPr>
        <w:pict w14:anchorId="146C91B2">
          <v:shape id="_x0000_i1040" type="#_x0000_t75" style="width:509.4pt;height:244.2pt">
            <v:imagedata r:id="rId33" o:title="7"/>
          </v:shape>
        </w:pict>
      </w:r>
    </w:p>
    <w:p w14:paraId="78533494" w14:textId="77777777" w:rsidR="00565A96" w:rsidRDefault="00565A96" w:rsidP="00565A96">
      <w:pPr>
        <w:spacing w:line="276" w:lineRule="auto"/>
        <w:ind w:left="101" w:right="3908"/>
        <w:jc w:val="both"/>
        <w:rPr>
          <w:w w:val="102"/>
          <w:sz w:val="29"/>
          <w:szCs w:val="29"/>
        </w:rPr>
      </w:pPr>
    </w:p>
    <w:p w14:paraId="5F8AC96E" w14:textId="77777777" w:rsidR="00565A96" w:rsidRDefault="00565A96" w:rsidP="00565A96">
      <w:pPr>
        <w:spacing w:line="276" w:lineRule="auto"/>
        <w:ind w:left="101" w:right="3908"/>
        <w:jc w:val="both"/>
        <w:rPr>
          <w:w w:val="102"/>
          <w:sz w:val="29"/>
          <w:szCs w:val="29"/>
        </w:rPr>
      </w:pPr>
    </w:p>
    <w:p w14:paraId="422FCC3D" w14:textId="77777777" w:rsidR="00565A96" w:rsidRDefault="00565A96" w:rsidP="00565A96">
      <w:pPr>
        <w:spacing w:line="276" w:lineRule="auto"/>
        <w:ind w:left="101" w:right="3908"/>
        <w:jc w:val="both"/>
        <w:rPr>
          <w:w w:val="102"/>
          <w:sz w:val="29"/>
          <w:szCs w:val="29"/>
        </w:rPr>
      </w:pPr>
    </w:p>
    <w:p w14:paraId="2996B28C" w14:textId="77777777" w:rsidR="00565A96" w:rsidRDefault="00565A96" w:rsidP="00565A96">
      <w:pPr>
        <w:spacing w:line="276" w:lineRule="auto"/>
        <w:ind w:left="101" w:right="3908"/>
        <w:jc w:val="both"/>
        <w:rPr>
          <w:w w:val="102"/>
          <w:sz w:val="29"/>
          <w:szCs w:val="29"/>
        </w:rPr>
      </w:pPr>
    </w:p>
    <w:p w14:paraId="2EDCB649" w14:textId="77777777" w:rsidR="00565A96" w:rsidRDefault="00565A96" w:rsidP="00565A96">
      <w:pPr>
        <w:spacing w:line="276" w:lineRule="auto"/>
        <w:ind w:left="101" w:right="3908"/>
        <w:jc w:val="both"/>
        <w:rPr>
          <w:w w:val="102"/>
          <w:sz w:val="29"/>
          <w:szCs w:val="29"/>
        </w:rPr>
      </w:pPr>
    </w:p>
    <w:p w14:paraId="7DBAF8C3" w14:textId="77777777" w:rsidR="00565A96" w:rsidRDefault="00565A96" w:rsidP="00565A96">
      <w:pPr>
        <w:spacing w:line="276" w:lineRule="auto"/>
        <w:ind w:left="101" w:right="3908"/>
        <w:jc w:val="both"/>
        <w:rPr>
          <w:w w:val="102"/>
          <w:sz w:val="29"/>
          <w:szCs w:val="29"/>
        </w:rPr>
      </w:pPr>
    </w:p>
    <w:p w14:paraId="0444A167" w14:textId="77777777" w:rsidR="00565A96" w:rsidRDefault="00565A96" w:rsidP="00565A96">
      <w:pPr>
        <w:spacing w:line="276" w:lineRule="auto"/>
        <w:ind w:left="101" w:right="3908"/>
        <w:jc w:val="both"/>
        <w:rPr>
          <w:w w:val="102"/>
          <w:sz w:val="29"/>
          <w:szCs w:val="29"/>
        </w:rPr>
      </w:pPr>
    </w:p>
    <w:p w14:paraId="45B9FFC9" w14:textId="77777777" w:rsidR="00565A96" w:rsidRDefault="00565A96" w:rsidP="00565A96">
      <w:pPr>
        <w:spacing w:line="276" w:lineRule="auto"/>
        <w:ind w:left="101" w:right="3908"/>
        <w:jc w:val="both"/>
        <w:rPr>
          <w:w w:val="102"/>
          <w:sz w:val="29"/>
          <w:szCs w:val="29"/>
        </w:rPr>
      </w:pPr>
    </w:p>
    <w:p w14:paraId="2B8CFC9B" w14:textId="77777777" w:rsidR="00565A96" w:rsidRDefault="00565A96" w:rsidP="00565A96">
      <w:pPr>
        <w:spacing w:line="276" w:lineRule="auto"/>
        <w:ind w:left="101" w:right="3908"/>
        <w:jc w:val="both"/>
        <w:rPr>
          <w:w w:val="102"/>
          <w:sz w:val="29"/>
          <w:szCs w:val="29"/>
        </w:rPr>
      </w:pPr>
    </w:p>
    <w:p w14:paraId="19F8709D" w14:textId="77777777" w:rsidR="00565A96" w:rsidRDefault="00565A96" w:rsidP="00565A96">
      <w:pPr>
        <w:spacing w:line="276" w:lineRule="auto"/>
        <w:ind w:left="101" w:right="3908"/>
        <w:jc w:val="both"/>
        <w:rPr>
          <w:w w:val="102"/>
          <w:sz w:val="29"/>
          <w:szCs w:val="29"/>
        </w:rPr>
      </w:pPr>
    </w:p>
    <w:p w14:paraId="3965B594" w14:textId="77777777" w:rsidR="00565A96" w:rsidRDefault="00565A96" w:rsidP="00565A96">
      <w:pPr>
        <w:spacing w:line="276" w:lineRule="auto"/>
        <w:ind w:left="101" w:right="3908"/>
        <w:jc w:val="both"/>
        <w:rPr>
          <w:w w:val="102"/>
          <w:sz w:val="29"/>
          <w:szCs w:val="29"/>
        </w:rPr>
      </w:pPr>
    </w:p>
    <w:p w14:paraId="5A80C9B5" w14:textId="77777777" w:rsidR="00565A96" w:rsidRDefault="00565A96" w:rsidP="00565A96">
      <w:pPr>
        <w:spacing w:line="276" w:lineRule="auto"/>
        <w:ind w:left="101" w:right="3908"/>
        <w:jc w:val="both"/>
        <w:rPr>
          <w:w w:val="102"/>
          <w:sz w:val="29"/>
          <w:szCs w:val="29"/>
        </w:rPr>
      </w:pPr>
    </w:p>
    <w:p w14:paraId="02559C91" w14:textId="77578D44" w:rsidR="00565A96" w:rsidRDefault="00565A96" w:rsidP="00565A96">
      <w:pPr>
        <w:spacing w:line="276" w:lineRule="auto"/>
        <w:ind w:left="101" w:right="3908"/>
        <w:jc w:val="both"/>
        <w:rPr>
          <w:w w:val="102"/>
          <w:sz w:val="29"/>
          <w:szCs w:val="29"/>
        </w:rPr>
      </w:pPr>
      <w:r>
        <w:rPr>
          <w:w w:val="102"/>
          <w:sz w:val="29"/>
          <w:szCs w:val="29"/>
        </w:rPr>
        <w:t xml:space="preserve">Page8:- </w:t>
      </w:r>
      <w:r w:rsidR="00FE1E56">
        <w:rPr>
          <w:w w:val="102"/>
          <w:sz w:val="29"/>
          <w:szCs w:val="29"/>
        </w:rPr>
        <w:pict w14:anchorId="087332D5">
          <v:shape id="_x0000_i1041" type="#_x0000_t75" style="width:509.4pt;height:226.2pt">
            <v:imagedata r:id="rId34" o:title="8"/>
          </v:shape>
        </w:pict>
      </w:r>
    </w:p>
    <w:p w14:paraId="009C983A" w14:textId="47BDD7C0" w:rsidR="00565A96" w:rsidRDefault="00565A96" w:rsidP="00565A96">
      <w:pPr>
        <w:spacing w:line="276" w:lineRule="auto"/>
        <w:ind w:left="101" w:right="3908"/>
        <w:jc w:val="both"/>
        <w:rPr>
          <w:w w:val="102"/>
          <w:sz w:val="29"/>
          <w:szCs w:val="29"/>
        </w:rPr>
      </w:pPr>
      <w:r>
        <w:rPr>
          <w:w w:val="102"/>
          <w:sz w:val="29"/>
          <w:szCs w:val="29"/>
        </w:rPr>
        <w:t>Page9:-</w:t>
      </w:r>
    </w:p>
    <w:p w14:paraId="1B807457" w14:textId="77777777" w:rsidR="00565A96" w:rsidRDefault="00565A96" w:rsidP="00565A96">
      <w:pPr>
        <w:spacing w:line="276" w:lineRule="auto"/>
        <w:ind w:left="101" w:right="3908"/>
        <w:jc w:val="both"/>
        <w:rPr>
          <w:w w:val="102"/>
          <w:sz w:val="29"/>
          <w:szCs w:val="29"/>
        </w:rPr>
      </w:pPr>
    </w:p>
    <w:p w14:paraId="412B8AE3" w14:textId="5C517593" w:rsidR="00565A96" w:rsidRDefault="00FE1E56" w:rsidP="00565A96">
      <w:pPr>
        <w:spacing w:line="276" w:lineRule="auto"/>
        <w:ind w:left="101" w:right="3908"/>
        <w:jc w:val="both"/>
        <w:rPr>
          <w:w w:val="102"/>
          <w:sz w:val="29"/>
          <w:szCs w:val="29"/>
        </w:rPr>
      </w:pPr>
      <w:r>
        <w:rPr>
          <w:w w:val="102"/>
          <w:sz w:val="29"/>
          <w:szCs w:val="29"/>
        </w:rPr>
        <w:pict w14:anchorId="55D8C80F">
          <v:shape id="_x0000_i1042" type="#_x0000_t75" style="width:509.4pt;height:234pt">
            <v:imagedata r:id="rId35" o:title="9"/>
          </v:shape>
        </w:pict>
      </w:r>
    </w:p>
    <w:p w14:paraId="385398D1" w14:textId="0BC2B4EE" w:rsidR="00565A96" w:rsidRDefault="00565A96" w:rsidP="00565A96">
      <w:pPr>
        <w:spacing w:line="276" w:lineRule="auto"/>
        <w:ind w:left="101" w:right="3908"/>
        <w:jc w:val="both"/>
        <w:rPr>
          <w:w w:val="102"/>
          <w:sz w:val="29"/>
          <w:szCs w:val="29"/>
        </w:rPr>
      </w:pPr>
      <w:r>
        <w:rPr>
          <w:w w:val="102"/>
          <w:sz w:val="29"/>
          <w:szCs w:val="29"/>
        </w:rPr>
        <w:lastRenderedPageBreak/>
        <w:t>Page10:-</w:t>
      </w:r>
      <w:r w:rsidR="00FE1E56">
        <w:rPr>
          <w:w w:val="102"/>
          <w:sz w:val="29"/>
          <w:szCs w:val="29"/>
        </w:rPr>
        <w:pict w14:anchorId="134E837F">
          <v:shape id="_x0000_i1043" type="#_x0000_t75" style="width:510pt;height:233.4pt">
            <v:imagedata r:id="rId36" o:title="10"/>
          </v:shape>
        </w:pict>
      </w:r>
    </w:p>
    <w:p w14:paraId="6177E79D" w14:textId="7806C98E" w:rsidR="00565A96" w:rsidRDefault="00565A96" w:rsidP="00565A96">
      <w:pPr>
        <w:spacing w:line="276" w:lineRule="auto"/>
        <w:ind w:left="101" w:right="3908"/>
        <w:jc w:val="both"/>
        <w:rPr>
          <w:w w:val="102"/>
          <w:sz w:val="29"/>
          <w:szCs w:val="29"/>
        </w:rPr>
      </w:pPr>
      <w:r>
        <w:rPr>
          <w:w w:val="102"/>
          <w:sz w:val="29"/>
          <w:szCs w:val="29"/>
        </w:rPr>
        <w:t>Page11:-</w:t>
      </w:r>
      <w:r w:rsidR="00FE1E56">
        <w:rPr>
          <w:w w:val="102"/>
          <w:sz w:val="29"/>
          <w:szCs w:val="29"/>
        </w:rPr>
        <w:pict w14:anchorId="4A12C75F">
          <v:shape id="_x0000_i1044" type="#_x0000_t75" style="width:509.4pt;height:238.2pt">
            <v:imagedata r:id="rId37" o:title="11"/>
          </v:shape>
        </w:pict>
      </w:r>
    </w:p>
    <w:p w14:paraId="47C6EED5" w14:textId="77777777" w:rsidR="00565A96" w:rsidRDefault="00565A96" w:rsidP="00565A96">
      <w:pPr>
        <w:spacing w:line="276" w:lineRule="auto"/>
        <w:ind w:left="101" w:right="3908"/>
        <w:jc w:val="both"/>
        <w:rPr>
          <w:w w:val="102"/>
          <w:sz w:val="29"/>
          <w:szCs w:val="29"/>
        </w:rPr>
      </w:pPr>
    </w:p>
    <w:p w14:paraId="6D12C745" w14:textId="77777777" w:rsidR="00565A96" w:rsidRDefault="00565A96" w:rsidP="00565A96">
      <w:pPr>
        <w:spacing w:line="276" w:lineRule="auto"/>
        <w:ind w:left="101" w:right="3908"/>
        <w:jc w:val="both"/>
        <w:rPr>
          <w:w w:val="102"/>
          <w:sz w:val="29"/>
          <w:szCs w:val="29"/>
        </w:rPr>
      </w:pPr>
    </w:p>
    <w:p w14:paraId="50150ACA" w14:textId="77777777" w:rsidR="00565A96" w:rsidRDefault="00565A96" w:rsidP="00565A96">
      <w:pPr>
        <w:spacing w:line="276" w:lineRule="auto"/>
        <w:ind w:left="101" w:right="3908"/>
        <w:jc w:val="both"/>
        <w:rPr>
          <w:w w:val="102"/>
          <w:sz w:val="29"/>
          <w:szCs w:val="29"/>
        </w:rPr>
      </w:pPr>
    </w:p>
    <w:p w14:paraId="3F4918FE" w14:textId="77777777" w:rsidR="00565A96" w:rsidRDefault="00565A96" w:rsidP="00565A96">
      <w:pPr>
        <w:spacing w:line="276" w:lineRule="auto"/>
        <w:ind w:left="101" w:right="3908"/>
        <w:jc w:val="both"/>
        <w:rPr>
          <w:w w:val="102"/>
          <w:sz w:val="29"/>
          <w:szCs w:val="29"/>
        </w:rPr>
      </w:pPr>
    </w:p>
    <w:p w14:paraId="187C7A53" w14:textId="77777777" w:rsidR="00565A96" w:rsidRDefault="00565A96" w:rsidP="00565A96">
      <w:pPr>
        <w:spacing w:line="276" w:lineRule="auto"/>
        <w:ind w:left="101" w:right="3908"/>
        <w:jc w:val="both"/>
        <w:rPr>
          <w:w w:val="102"/>
          <w:sz w:val="29"/>
          <w:szCs w:val="29"/>
        </w:rPr>
      </w:pPr>
    </w:p>
    <w:p w14:paraId="56575B5D" w14:textId="77777777" w:rsidR="00565A96" w:rsidRDefault="00565A96" w:rsidP="00565A96">
      <w:pPr>
        <w:spacing w:line="276" w:lineRule="auto"/>
        <w:ind w:left="101" w:right="3908"/>
        <w:jc w:val="both"/>
        <w:rPr>
          <w:w w:val="102"/>
          <w:sz w:val="29"/>
          <w:szCs w:val="29"/>
        </w:rPr>
      </w:pPr>
    </w:p>
    <w:p w14:paraId="1CC8B4CC" w14:textId="77777777" w:rsidR="00565A96" w:rsidRDefault="00565A96" w:rsidP="00565A96">
      <w:pPr>
        <w:spacing w:line="276" w:lineRule="auto"/>
        <w:ind w:left="101" w:right="3908"/>
        <w:jc w:val="both"/>
        <w:rPr>
          <w:w w:val="102"/>
          <w:sz w:val="29"/>
          <w:szCs w:val="29"/>
        </w:rPr>
      </w:pPr>
    </w:p>
    <w:p w14:paraId="7BA08DFC" w14:textId="77777777" w:rsidR="00565A96" w:rsidRDefault="00565A96" w:rsidP="00565A96">
      <w:pPr>
        <w:spacing w:line="276" w:lineRule="auto"/>
        <w:ind w:left="101" w:right="3908"/>
        <w:jc w:val="both"/>
        <w:rPr>
          <w:w w:val="102"/>
          <w:sz w:val="29"/>
          <w:szCs w:val="29"/>
        </w:rPr>
      </w:pPr>
    </w:p>
    <w:p w14:paraId="5060F2C2" w14:textId="77777777" w:rsidR="00565A96" w:rsidRDefault="00565A96" w:rsidP="00565A96">
      <w:pPr>
        <w:spacing w:line="276" w:lineRule="auto"/>
        <w:ind w:left="101" w:right="3908"/>
        <w:jc w:val="both"/>
        <w:rPr>
          <w:w w:val="102"/>
          <w:sz w:val="29"/>
          <w:szCs w:val="29"/>
        </w:rPr>
      </w:pPr>
    </w:p>
    <w:p w14:paraId="6E409D50" w14:textId="77777777" w:rsidR="00565A96" w:rsidRDefault="00565A96" w:rsidP="00565A96">
      <w:pPr>
        <w:spacing w:line="276" w:lineRule="auto"/>
        <w:ind w:left="101" w:right="3908"/>
        <w:jc w:val="both"/>
        <w:rPr>
          <w:w w:val="102"/>
          <w:sz w:val="29"/>
          <w:szCs w:val="29"/>
        </w:rPr>
      </w:pPr>
    </w:p>
    <w:p w14:paraId="0D57F351" w14:textId="77777777" w:rsidR="00565A96" w:rsidRDefault="00565A96" w:rsidP="00565A96">
      <w:pPr>
        <w:spacing w:line="276" w:lineRule="auto"/>
        <w:ind w:left="101" w:right="3908"/>
        <w:jc w:val="both"/>
        <w:rPr>
          <w:w w:val="102"/>
          <w:sz w:val="29"/>
          <w:szCs w:val="29"/>
        </w:rPr>
      </w:pPr>
    </w:p>
    <w:p w14:paraId="59DB082A" w14:textId="77777777" w:rsidR="00565A96" w:rsidRDefault="00565A96" w:rsidP="00565A96">
      <w:pPr>
        <w:spacing w:line="276" w:lineRule="auto"/>
        <w:ind w:left="101" w:right="3908"/>
        <w:jc w:val="both"/>
        <w:rPr>
          <w:w w:val="102"/>
          <w:sz w:val="29"/>
          <w:szCs w:val="29"/>
        </w:rPr>
      </w:pPr>
    </w:p>
    <w:p w14:paraId="046129DF" w14:textId="5828DB5B" w:rsidR="00565A96" w:rsidRDefault="006B667C" w:rsidP="00565A96">
      <w:pPr>
        <w:spacing w:line="276" w:lineRule="auto"/>
        <w:ind w:left="101" w:right="3908"/>
        <w:jc w:val="both"/>
        <w:rPr>
          <w:w w:val="102"/>
          <w:sz w:val="29"/>
          <w:szCs w:val="29"/>
        </w:rPr>
      </w:pPr>
      <w:r>
        <w:rPr>
          <w:w w:val="102"/>
          <w:sz w:val="29"/>
          <w:szCs w:val="29"/>
        </w:rPr>
        <w:t>Doctor pages:-</w:t>
      </w:r>
    </w:p>
    <w:p w14:paraId="7F3F6D25" w14:textId="792445B9" w:rsidR="006B667C" w:rsidRDefault="006B667C" w:rsidP="00565A96">
      <w:pPr>
        <w:spacing w:line="276" w:lineRule="auto"/>
        <w:ind w:left="101" w:right="3908"/>
        <w:jc w:val="both"/>
        <w:rPr>
          <w:w w:val="102"/>
          <w:sz w:val="29"/>
          <w:szCs w:val="29"/>
        </w:rPr>
      </w:pPr>
      <w:r>
        <w:rPr>
          <w:w w:val="102"/>
          <w:sz w:val="29"/>
          <w:szCs w:val="29"/>
        </w:rPr>
        <w:t>Page2:-</w:t>
      </w:r>
      <w:r w:rsidR="00FE1E56">
        <w:rPr>
          <w:w w:val="102"/>
          <w:sz w:val="29"/>
          <w:szCs w:val="29"/>
        </w:rPr>
        <w:pict w14:anchorId="581100C5">
          <v:shape id="_x0000_i1045" type="#_x0000_t75" style="width:509.4pt;height:244.2pt">
            <v:imagedata r:id="rId38" o:title="2"/>
          </v:shape>
        </w:pict>
      </w:r>
    </w:p>
    <w:p w14:paraId="1461756A" w14:textId="62B82266" w:rsidR="00565A96" w:rsidRDefault="006B667C" w:rsidP="00565A96">
      <w:pPr>
        <w:spacing w:line="276" w:lineRule="auto"/>
        <w:ind w:left="101" w:right="3908"/>
        <w:jc w:val="both"/>
        <w:rPr>
          <w:w w:val="102"/>
          <w:sz w:val="29"/>
          <w:szCs w:val="29"/>
        </w:rPr>
      </w:pPr>
      <w:r>
        <w:rPr>
          <w:w w:val="102"/>
          <w:sz w:val="29"/>
          <w:szCs w:val="29"/>
        </w:rPr>
        <w:t>Page3:-</w:t>
      </w:r>
      <w:r w:rsidR="00FE1E56">
        <w:rPr>
          <w:w w:val="102"/>
          <w:sz w:val="29"/>
          <w:szCs w:val="29"/>
        </w:rPr>
        <w:pict w14:anchorId="43AE1FE9">
          <v:shape id="_x0000_i1046" type="#_x0000_t75" style="width:509.4pt;height:247.8pt">
            <v:imagedata r:id="rId39" o:title="3"/>
          </v:shape>
        </w:pict>
      </w:r>
    </w:p>
    <w:p w14:paraId="73CBF9DE" w14:textId="77777777" w:rsidR="00565A96" w:rsidRDefault="00565A96" w:rsidP="00565A96">
      <w:pPr>
        <w:spacing w:line="276" w:lineRule="auto"/>
        <w:ind w:left="101" w:right="3908"/>
        <w:jc w:val="both"/>
        <w:rPr>
          <w:w w:val="102"/>
          <w:sz w:val="29"/>
          <w:szCs w:val="29"/>
        </w:rPr>
      </w:pPr>
    </w:p>
    <w:p w14:paraId="21B3B615" w14:textId="6D1D1B23" w:rsidR="00565A96" w:rsidRDefault="006B667C" w:rsidP="00565A96">
      <w:pPr>
        <w:spacing w:line="276" w:lineRule="auto"/>
        <w:ind w:left="101" w:right="3908"/>
        <w:jc w:val="both"/>
        <w:rPr>
          <w:w w:val="102"/>
          <w:sz w:val="29"/>
          <w:szCs w:val="29"/>
        </w:rPr>
      </w:pPr>
      <w:r>
        <w:rPr>
          <w:w w:val="102"/>
          <w:sz w:val="29"/>
          <w:szCs w:val="29"/>
        </w:rPr>
        <w:lastRenderedPageBreak/>
        <w:t>Page4:-</w:t>
      </w:r>
      <w:r w:rsidR="00FE1E56">
        <w:rPr>
          <w:w w:val="102"/>
          <w:sz w:val="29"/>
          <w:szCs w:val="29"/>
        </w:rPr>
        <w:pict w14:anchorId="7CDB0C3D">
          <v:shape id="_x0000_i1047" type="#_x0000_t75" style="width:509.4pt;height:235.8pt">
            <v:imagedata r:id="rId40" o:title="4"/>
          </v:shape>
        </w:pict>
      </w:r>
    </w:p>
    <w:p w14:paraId="3B017022" w14:textId="6856FF75" w:rsidR="00565A96" w:rsidRDefault="006B667C" w:rsidP="00565A96">
      <w:pPr>
        <w:spacing w:line="276" w:lineRule="auto"/>
        <w:ind w:left="101" w:right="3908"/>
        <w:jc w:val="both"/>
        <w:rPr>
          <w:w w:val="102"/>
          <w:sz w:val="29"/>
          <w:szCs w:val="29"/>
        </w:rPr>
      </w:pPr>
      <w:r>
        <w:rPr>
          <w:w w:val="102"/>
          <w:sz w:val="29"/>
          <w:szCs w:val="29"/>
        </w:rPr>
        <w:t>Page5:-</w:t>
      </w:r>
      <w:r w:rsidR="00FE1E56">
        <w:rPr>
          <w:w w:val="102"/>
          <w:sz w:val="29"/>
          <w:szCs w:val="29"/>
        </w:rPr>
        <w:pict w14:anchorId="55EA5E2A">
          <v:shape id="_x0000_i1048" type="#_x0000_t75" style="width:509.4pt;height:244.2pt">
            <v:imagedata r:id="rId41" o:title="5"/>
          </v:shape>
        </w:pict>
      </w:r>
    </w:p>
    <w:p w14:paraId="0B4DE665" w14:textId="77777777" w:rsidR="00565A96" w:rsidRDefault="00565A96" w:rsidP="00565A96">
      <w:pPr>
        <w:spacing w:line="276" w:lineRule="auto"/>
        <w:ind w:left="101" w:right="3908"/>
        <w:jc w:val="both"/>
        <w:rPr>
          <w:w w:val="102"/>
          <w:sz w:val="29"/>
          <w:szCs w:val="29"/>
        </w:rPr>
      </w:pPr>
    </w:p>
    <w:p w14:paraId="12E017D0" w14:textId="30EA7C26" w:rsidR="00565A96" w:rsidRDefault="006B667C" w:rsidP="00565A96">
      <w:pPr>
        <w:spacing w:line="276" w:lineRule="auto"/>
        <w:ind w:left="101" w:right="3908"/>
        <w:jc w:val="both"/>
        <w:rPr>
          <w:w w:val="102"/>
          <w:sz w:val="29"/>
          <w:szCs w:val="29"/>
        </w:rPr>
      </w:pPr>
      <w:r>
        <w:rPr>
          <w:w w:val="102"/>
          <w:sz w:val="29"/>
          <w:szCs w:val="29"/>
        </w:rPr>
        <w:lastRenderedPageBreak/>
        <w:t>Page6:-</w:t>
      </w:r>
      <w:r w:rsidR="002A4CAB">
        <w:rPr>
          <w:w w:val="102"/>
          <w:sz w:val="29"/>
          <w:szCs w:val="29"/>
        </w:rPr>
        <w:pict w14:anchorId="171C388A">
          <v:shape id="_x0000_i1049" type="#_x0000_t75" style="width:509.4pt;height:245.4pt">
            <v:imagedata r:id="rId42" o:title="6"/>
          </v:shape>
        </w:pict>
      </w:r>
    </w:p>
    <w:p w14:paraId="6B6C87A0" w14:textId="678F2890" w:rsidR="00565A96" w:rsidRDefault="006B667C" w:rsidP="00565A96">
      <w:pPr>
        <w:spacing w:line="276" w:lineRule="auto"/>
        <w:ind w:left="101" w:right="3908"/>
        <w:jc w:val="both"/>
        <w:rPr>
          <w:w w:val="102"/>
          <w:sz w:val="29"/>
          <w:szCs w:val="29"/>
        </w:rPr>
      </w:pPr>
      <w:r>
        <w:rPr>
          <w:w w:val="102"/>
          <w:sz w:val="29"/>
          <w:szCs w:val="29"/>
        </w:rPr>
        <w:t>Page7:-</w:t>
      </w:r>
      <w:r w:rsidR="002A4CAB">
        <w:rPr>
          <w:w w:val="102"/>
          <w:sz w:val="29"/>
          <w:szCs w:val="29"/>
        </w:rPr>
        <w:pict w14:anchorId="07DEEFDF">
          <v:shape id="_x0000_i1050" type="#_x0000_t75" style="width:509.4pt;height:245.4pt">
            <v:imagedata r:id="rId43" o:title="7"/>
          </v:shape>
        </w:pict>
      </w:r>
    </w:p>
    <w:p w14:paraId="25853944" w14:textId="147956F7" w:rsidR="00565A96" w:rsidRDefault="006B667C" w:rsidP="00565A96">
      <w:pPr>
        <w:spacing w:line="276" w:lineRule="auto"/>
        <w:ind w:left="101" w:right="3908"/>
        <w:jc w:val="both"/>
        <w:rPr>
          <w:w w:val="102"/>
          <w:sz w:val="29"/>
          <w:szCs w:val="29"/>
        </w:rPr>
      </w:pPr>
      <w:r>
        <w:rPr>
          <w:w w:val="102"/>
          <w:sz w:val="29"/>
          <w:szCs w:val="29"/>
        </w:rPr>
        <w:lastRenderedPageBreak/>
        <w:t>Page8:-</w:t>
      </w:r>
      <w:r w:rsidR="002A4CAB">
        <w:rPr>
          <w:w w:val="102"/>
          <w:sz w:val="29"/>
          <w:szCs w:val="29"/>
        </w:rPr>
        <w:pict w14:anchorId="485AC676">
          <v:shape id="_x0000_i1051" type="#_x0000_t75" style="width:508.2pt;height:184.8pt">
            <v:imagedata r:id="rId44" o:title="8"/>
          </v:shape>
        </w:pict>
      </w:r>
    </w:p>
    <w:p w14:paraId="30E56022" w14:textId="77777777" w:rsidR="00565A96" w:rsidRDefault="00565A96" w:rsidP="00565A96">
      <w:pPr>
        <w:spacing w:line="276" w:lineRule="auto"/>
        <w:ind w:left="101" w:right="3908"/>
        <w:jc w:val="both"/>
        <w:rPr>
          <w:w w:val="102"/>
          <w:sz w:val="29"/>
          <w:szCs w:val="29"/>
        </w:rPr>
      </w:pPr>
    </w:p>
    <w:p w14:paraId="746F8224" w14:textId="26D964D9" w:rsidR="00565A96" w:rsidRDefault="006B667C" w:rsidP="00565A96">
      <w:pPr>
        <w:spacing w:line="276" w:lineRule="auto"/>
        <w:ind w:left="101" w:right="3908"/>
        <w:jc w:val="both"/>
        <w:rPr>
          <w:w w:val="102"/>
          <w:sz w:val="29"/>
          <w:szCs w:val="29"/>
        </w:rPr>
      </w:pPr>
      <w:r>
        <w:rPr>
          <w:w w:val="102"/>
          <w:sz w:val="29"/>
          <w:szCs w:val="29"/>
        </w:rPr>
        <w:t>Page9:-</w:t>
      </w:r>
      <w:r w:rsidR="002A4CAB">
        <w:rPr>
          <w:w w:val="102"/>
          <w:sz w:val="29"/>
          <w:szCs w:val="29"/>
        </w:rPr>
        <w:pict w14:anchorId="402DD098">
          <v:shape id="_x0000_i1052" type="#_x0000_t75" style="width:509.4pt;height:242.4pt">
            <v:imagedata r:id="rId45" o:title="9"/>
          </v:shape>
        </w:pict>
      </w:r>
    </w:p>
    <w:p w14:paraId="64E745F5" w14:textId="23AA8F36" w:rsidR="00565A96" w:rsidRDefault="006B667C" w:rsidP="00565A96">
      <w:pPr>
        <w:spacing w:line="276" w:lineRule="auto"/>
        <w:ind w:left="101" w:right="3908"/>
        <w:jc w:val="both"/>
        <w:rPr>
          <w:w w:val="102"/>
          <w:sz w:val="29"/>
          <w:szCs w:val="29"/>
        </w:rPr>
      </w:pPr>
      <w:r>
        <w:rPr>
          <w:w w:val="102"/>
          <w:sz w:val="29"/>
          <w:szCs w:val="29"/>
        </w:rPr>
        <w:lastRenderedPageBreak/>
        <w:t>Page10:-</w:t>
      </w:r>
      <w:r w:rsidR="002A4CAB">
        <w:rPr>
          <w:w w:val="102"/>
          <w:sz w:val="29"/>
          <w:szCs w:val="29"/>
        </w:rPr>
        <w:pict w14:anchorId="48D1C201">
          <v:shape id="_x0000_i1053" type="#_x0000_t75" style="width:509.4pt;height:205.2pt">
            <v:imagedata r:id="rId46" o:title="10"/>
          </v:shape>
        </w:pict>
      </w:r>
    </w:p>
    <w:p w14:paraId="4D9B4488" w14:textId="77777777" w:rsidR="00565A96" w:rsidRDefault="00565A96" w:rsidP="00565A96">
      <w:pPr>
        <w:spacing w:line="276" w:lineRule="auto"/>
        <w:ind w:left="101" w:right="3908"/>
        <w:jc w:val="both"/>
        <w:rPr>
          <w:w w:val="102"/>
          <w:sz w:val="29"/>
          <w:szCs w:val="29"/>
        </w:rPr>
      </w:pPr>
    </w:p>
    <w:p w14:paraId="3282847D" w14:textId="5788F6AD" w:rsidR="00565A96" w:rsidRDefault="006B667C" w:rsidP="00565A96">
      <w:pPr>
        <w:spacing w:line="276" w:lineRule="auto"/>
        <w:ind w:left="101" w:right="3908"/>
        <w:jc w:val="both"/>
        <w:rPr>
          <w:w w:val="102"/>
          <w:sz w:val="29"/>
          <w:szCs w:val="29"/>
        </w:rPr>
      </w:pPr>
      <w:r>
        <w:rPr>
          <w:w w:val="102"/>
          <w:sz w:val="29"/>
          <w:szCs w:val="29"/>
        </w:rPr>
        <w:t>Page11:-</w:t>
      </w:r>
      <w:r w:rsidR="002A4CAB">
        <w:rPr>
          <w:w w:val="102"/>
          <w:sz w:val="29"/>
          <w:szCs w:val="29"/>
        </w:rPr>
        <w:pict w14:anchorId="40D9757A">
          <v:shape id="_x0000_i1054" type="#_x0000_t75" style="width:509.4pt;height:220.2pt">
            <v:imagedata r:id="rId47" o:title="11"/>
          </v:shape>
        </w:pict>
      </w:r>
    </w:p>
    <w:p w14:paraId="24817A99" w14:textId="72FF309B" w:rsidR="00565A96" w:rsidRDefault="006B667C" w:rsidP="00565A96">
      <w:pPr>
        <w:spacing w:line="276" w:lineRule="auto"/>
        <w:ind w:left="101" w:right="3908"/>
        <w:jc w:val="both"/>
        <w:rPr>
          <w:w w:val="102"/>
          <w:sz w:val="29"/>
          <w:szCs w:val="29"/>
        </w:rPr>
      </w:pPr>
      <w:r>
        <w:rPr>
          <w:w w:val="102"/>
          <w:sz w:val="29"/>
          <w:szCs w:val="29"/>
        </w:rPr>
        <w:lastRenderedPageBreak/>
        <w:t>Page12:-</w:t>
      </w:r>
      <w:r w:rsidR="002A4CAB">
        <w:rPr>
          <w:w w:val="102"/>
          <w:sz w:val="29"/>
          <w:szCs w:val="29"/>
        </w:rPr>
        <w:pict w14:anchorId="2C9433A3">
          <v:shape id="_x0000_i1055" type="#_x0000_t75" style="width:509.4pt;height:228.6pt">
            <v:imagedata r:id="rId48" o:title="12"/>
          </v:shape>
        </w:pict>
      </w:r>
    </w:p>
    <w:p w14:paraId="0A9835FC" w14:textId="77777777" w:rsidR="00565A96" w:rsidRDefault="00565A96" w:rsidP="00565A96">
      <w:pPr>
        <w:spacing w:line="276" w:lineRule="auto"/>
        <w:ind w:left="101" w:right="3908"/>
        <w:jc w:val="both"/>
        <w:rPr>
          <w:w w:val="102"/>
          <w:sz w:val="29"/>
          <w:szCs w:val="29"/>
        </w:rPr>
      </w:pPr>
    </w:p>
    <w:p w14:paraId="338D686D" w14:textId="5F653D3E" w:rsidR="00565A96" w:rsidRDefault="006B667C" w:rsidP="00565A96">
      <w:pPr>
        <w:spacing w:line="276" w:lineRule="auto"/>
        <w:ind w:left="101" w:right="3908"/>
        <w:jc w:val="both"/>
        <w:rPr>
          <w:w w:val="102"/>
          <w:sz w:val="29"/>
          <w:szCs w:val="29"/>
        </w:rPr>
      </w:pPr>
      <w:r>
        <w:rPr>
          <w:w w:val="102"/>
          <w:sz w:val="29"/>
          <w:szCs w:val="29"/>
        </w:rPr>
        <w:t>Page13:-</w:t>
      </w:r>
      <w:r w:rsidR="002A4CAB">
        <w:rPr>
          <w:w w:val="102"/>
          <w:sz w:val="29"/>
          <w:szCs w:val="29"/>
        </w:rPr>
        <w:pict w14:anchorId="72F693CA">
          <v:shape id="_x0000_i1056" type="#_x0000_t75" style="width:509.4pt;height:102pt">
            <v:imagedata r:id="rId49" o:title="13"/>
          </v:shape>
        </w:pict>
      </w:r>
    </w:p>
    <w:p w14:paraId="3E0AFD31" w14:textId="5D8788E4" w:rsidR="00565A96" w:rsidRDefault="006B667C" w:rsidP="00565A96">
      <w:pPr>
        <w:spacing w:line="276" w:lineRule="auto"/>
        <w:ind w:left="101" w:right="3908"/>
        <w:jc w:val="both"/>
        <w:rPr>
          <w:w w:val="102"/>
          <w:sz w:val="29"/>
          <w:szCs w:val="29"/>
        </w:rPr>
      </w:pPr>
      <w:r>
        <w:rPr>
          <w:w w:val="102"/>
          <w:sz w:val="29"/>
          <w:szCs w:val="29"/>
        </w:rPr>
        <w:t>Page14:-</w:t>
      </w:r>
      <w:r w:rsidR="002A4CAB">
        <w:rPr>
          <w:w w:val="102"/>
          <w:sz w:val="29"/>
          <w:szCs w:val="29"/>
        </w:rPr>
        <w:pict w14:anchorId="1E457F79">
          <v:shape id="_x0000_i1057" type="#_x0000_t75" style="width:509.4pt;height:242.4pt">
            <v:imagedata r:id="rId50" o:title="14"/>
          </v:shape>
        </w:pict>
      </w:r>
    </w:p>
    <w:p w14:paraId="07981257" w14:textId="77777777" w:rsidR="00565A96" w:rsidRDefault="00565A96" w:rsidP="00565A96">
      <w:pPr>
        <w:spacing w:line="276" w:lineRule="auto"/>
        <w:ind w:left="101" w:right="3908"/>
        <w:jc w:val="both"/>
        <w:rPr>
          <w:w w:val="102"/>
          <w:sz w:val="29"/>
          <w:szCs w:val="29"/>
        </w:rPr>
      </w:pPr>
    </w:p>
    <w:p w14:paraId="6E9DC882" w14:textId="77777777" w:rsidR="00565A96" w:rsidRDefault="00565A96" w:rsidP="00565A96">
      <w:pPr>
        <w:spacing w:line="276" w:lineRule="auto"/>
        <w:ind w:left="101" w:right="3908"/>
        <w:jc w:val="both"/>
        <w:rPr>
          <w:w w:val="102"/>
          <w:sz w:val="29"/>
          <w:szCs w:val="29"/>
        </w:rPr>
      </w:pPr>
    </w:p>
    <w:p w14:paraId="51D0BD18" w14:textId="77777777" w:rsidR="00565A96" w:rsidRDefault="00565A96" w:rsidP="00565A96">
      <w:pPr>
        <w:spacing w:line="276" w:lineRule="auto"/>
        <w:ind w:left="101" w:right="3908"/>
        <w:jc w:val="both"/>
        <w:rPr>
          <w:w w:val="102"/>
          <w:sz w:val="29"/>
          <w:szCs w:val="29"/>
        </w:rPr>
      </w:pPr>
    </w:p>
    <w:p w14:paraId="3C7DAE3C" w14:textId="77777777" w:rsidR="00565A96" w:rsidRDefault="00565A96" w:rsidP="00565A96">
      <w:pPr>
        <w:spacing w:line="276" w:lineRule="auto"/>
        <w:ind w:left="101" w:right="3908"/>
        <w:jc w:val="both"/>
        <w:rPr>
          <w:w w:val="102"/>
          <w:sz w:val="29"/>
          <w:szCs w:val="29"/>
        </w:rPr>
      </w:pPr>
    </w:p>
    <w:p w14:paraId="48366E00" w14:textId="77777777" w:rsidR="00565A96" w:rsidRDefault="00565A96" w:rsidP="00565A96">
      <w:pPr>
        <w:spacing w:line="276" w:lineRule="auto"/>
        <w:ind w:left="101" w:right="3908"/>
        <w:jc w:val="both"/>
        <w:rPr>
          <w:w w:val="102"/>
          <w:sz w:val="29"/>
          <w:szCs w:val="29"/>
        </w:rPr>
      </w:pPr>
    </w:p>
    <w:p w14:paraId="33C0591E" w14:textId="1A2E1094" w:rsidR="006B667C" w:rsidRDefault="006B667C" w:rsidP="006B667C">
      <w:pPr>
        <w:spacing w:line="276" w:lineRule="auto"/>
        <w:ind w:left="101" w:right="3908"/>
        <w:jc w:val="both"/>
        <w:rPr>
          <w:w w:val="102"/>
          <w:sz w:val="29"/>
          <w:szCs w:val="29"/>
        </w:rPr>
      </w:pPr>
      <w:r>
        <w:rPr>
          <w:w w:val="102"/>
          <w:sz w:val="29"/>
          <w:szCs w:val="29"/>
        </w:rPr>
        <w:t>Page15:-</w:t>
      </w:r>
      <w:r w:rsidR="002A4CAB">
        <w:rPr>
          <w:w w:val="102"/>
          <w:sz w:val="29"/>
          <w:szCs w:val="29"/>
        </w:rPr>
        <w:pict w14:anchorId="2C87489F">
          <v:shape id="_x0000_i1058" type="#_x0000_t75" style="width:509.4pt;height:246pt">
            <v:imagedata r:id="rId51" o:title="15"/>
          </v:shape>
        </w:pict>
      </w:r>
    </w:p>
    <w:p w14:paraId="7E1477C6" w14:textId="77777777" w:rsidR="00565A96" w:rsidRDefault="00565A96" w:rsidP="00565A96">
      <w:pPr>
        <w:spacing w:line="276" w:lineRule="auto"/>
        <w:ind w:left="101" w:right="3908"/>
        <w:jc w:val="both"/>
        <w:rPr>
          <w:w w:val="102"/>
          <w:sz w:val="29"/>
          <w:szCs w:val="29"/>
        </w:rPr>
      </w:pPr>
    </w:p>
    <w:p w14:paraId="30746735" w14:textId="0606528E" w:rsidR="00565A96" w:rsidRDefault="006B667C" w:rsidP="00565A96">
      <w:pPr>
        <w:spacing w:line="276" w:lineRule="auto"/>
        <w:ind w:left="101" w:right="3908"/>
        <w:jc w:val="both"/>
        <w:rPr>
          <w:w w:val="102"/>
          <w:sz w:val="29"/>
          <w:szCs w:val="29"/>
        </w:rPr>
      </w:pPr>
      <w:r>
        <w:rPr>
          <w:w w:val="102"/>
          <w:sz w:val="29"/>
          <w:szCs w:val="29"/>
        </w:rPr>
        <w:t>Page16:-</w:t>
      </w:r>
    </w:p>
    <w:p w14:paraId="3B99C104" w14:textId="4DFA0ACB" w:rsidR="006B667C" w:rsidRDefault="002A4CAB" w:rsidP="00565A96">
      <w:pPr>
        <w:spacing w:line="276" w:lineRule="auto"/>
        <w:ind w:left="101" w:right="3908"/>
        <w:jc w:val="both"/>
        <w:rPr>
          <w:w w:val="102"/>
          <w:sz w:val="29"/>
          <w:szCs w:val="29"/>
        </w:rPr>
      </w:pPr>
      <w:r>
        <w:rPr>
          <w:w w:val="102"/>
          <w:sz w:val="29"/>
          <w:szCs w:val="29"/>
        </w:rPr>
        <w:pict w14:anchorId="71716803">
          <v:shape id="_x0000_i1059" type="#_x0000_t75" style="width:509.4pt;height:237.6pt">
            <v:imagedata r:id="rId52" o:title="16"/>
          </v:shape>
        </w:pict>
      </w:r>
    </w:p>
    <w:p w14:paraId="57A6BCA3" w14:textId="77777777" w:rsidR="00565A96" w:rsidRDefault="00565A96" w:rsidP="00565A96">
      <w:pPr>
        <w:spacing w:line="276" w:lineRule="auto"/>
        <w:ind w:left="101" w:right="3908"/>
        <w:jc w:val="both"/>
        <w:rPr>
          <w:w w:val="102"/>
          <w:sz w:val="29"/>
          <w:szCs w:val="29"/>
        </w:rPr>
      </w:pPr>
    </w:p>
    <w:p w14:paraId="15F1E4F0" w14:textId="77777777" w:rsidR="00565A96" w:rsidRDefault="00565A96" w:rsidP="00565A96">
      <w:pPr>
        <w:spacing w:line="276" w:lineRule="auto"/>
        <w:ind w:left="101" w:right="3908"/>
        <w:jc w:val="both"/>
        <w:rPr>
          <w:w w:val="102"/>
          <w:sz w:val="29"/>
          <w:szCs w:val="29"/>
        </w:rPr>
      </w:pPr>
    </w:p>
    <w:p w14:paraId="148A1616" w14:textId="77777777" w:rsidR="00565A96" w:rsidRDefault="00565A96" w:rsidP="00565A96">
      <w:pPr>
        <w:spacing w:line="276" w:lineRule="auto"/>
        <w:ind w:left="101" w:right="3908"/>
        <w:jc w:val="both"/>
        <w:rPr>
          <w:w w:val="102"/>
          <w:sz w:val="29"/>
          <w:szCs w:val="29"/>
        </w:rPr>
      </w:pPr>
    </w:p>
    <w:p w14:paraId="4EEA19D0" w14:textId="77777777" w:rsidR="00565A96" w:rsidRDefault="00565A96" w:rsidP="00565A96">
      <w:pPr>
        <w:spacing w:line="276" w:lineRule="auto"/>
        <w:ind w:left="101" w:right="3908"/>
        <w:jc w:val="both"/>
        <w:rPr>
          <w:w w:val="102"/>
          <w:sz w:val="29"/>
          <w:szCs w:val="29"/>
        </w:rPr>
      </w:pPr>
    </w:p>
    <w:p w14:paraId="7625DB8D" w14:textId="77777777" w:rsidR="00565A96" w:rsidRDefault="00565A96" w:rsidP="00565A96">
      <w:pPr>
        <w:spacing w:line="276" w:lineRule="auto"/>
        <w:ind w:left="101" w:right="3908"/>
        <w:jc w:val="both"/>
        <w:rPr>
          <w:w w:val="102"/>
          <w:sz w:val="29"/>
          <w:szCs w:val="29"/>
        </w:rPr>
      </w:pPr>
    </w:p>
    <w:p w14:paraId="1F953C98" w14:textId="77777777" w:rsidR="00565A96" w:rsidRDefault="00565A96" w:rsidP="00565A96">
      <w:pPr>
        <w:spacing w:line="276" w:lineRule="auto"/>
        <w:ind w:left="101" w:right="3908"/>
        <w:jc w:val="both"/>
        <w:rPr>
          <w:w w:val="102"/>
          <w:sz w:val="29"/>
          <w:szCs w:val="29"/>
        </w:rPr>
      </w:pPr>
    </w:p>
    <w:p w14:paraId="793D0538" w14:textId="77777777" w:rsidR="00565A96" w:rsidRDefault="00565A96" w:rsidP="00565A96">
      <w:pPr>
        <w:spacing w:line="276" w:lineRule="auto"/>
        <w:ind w:left="101" w:right="3908"/>
        <w:jc w:val="both"/>
        <w:rPr>
          <w:w w:val="102"/>
          <w:sz w:val="29"/>
          <w:szCs w:val="29"/>
        </w:rPr>
      </w:pPr>
    </w:p>
    <w:p w14:paraId="17CEE83B" w14:textId="77777777" w:rsidR="00565A96" w:rsidRDefault="00565A96" w:rsidP="00565A96">
      <w:pPr>
        <w:spacing w:line="276" w:lineRule="auto"/>
        <w:ind w:left="101" w:right="3908"/>
        <w:jc w:val="both"/>
        <w:rPr>
          <w:w w:val="102"/>
          <w:sz w:val="29"/>
          <w:szCs w:val="29"/>
        </w:rPr>
      </w:pPr>
    </w:p>
    <w:p w14:paraId="32967FA6" w14:textId="77777777" w:rsidR="00565A96" w:rsidRDefault="00565A96" w:rsidP="00565A96">
      <w:pPr>
        <w:spacing w:line="276" w:lineRule="auto"/>
        <w:ind w:left="101" w:right="3908"/>
        <w:jc w:val="both"/>
        <w:rPr>
          <w:w w:val="102"/>
          <w:sz w:val="29"/>
          <w:szCs w:val="29"/>
        </w:rPr>
      </w:pPr>
    </w:p>
    <w:p w14:paraId="2591EEA7" w14:textId="77777777" w:rsidR="00565A96" w:rsidRDefault="00565A96" w:rsidP="00565A96">
      <w:pPr>
        <w:spacing w:line="276" w:lineRule="auto"/>
        <w:ind w:left="101" w:right="3908"/>
        <w:jc w:val="both"/>
        <w:rPr>
          <w:w w:val="102"/>
          <w:sz w:val="29"/>
          <w:szCs w:val="29"/>
        </w:rPr>
      </w:pPr>
    </w:p>
    <w:p w14:paraId="601FC7F0" w14:textId="77777777" w:rsidR="00565A96" w:rsidRDefault="00565A96" w:rsidP="00565A96">
      <w:pPr>
        <w:spacing w:line="276" w:lineRule="auto"/>
        <w:ind w:left="101" w:right="3908"/>
        <w:jc w:val="both"/>
        <w:rPr>
          <w:w w:val="102"/>
          <w:sz w:val="29"/>
          <w:szCs w:val="29"/>
        </w:rPr>
      </w:pPr>
    </w:p>
    <w:p w14:paraId="26A79C6F" w14:textId="627573DC" w:rsidR="00565A96" w:rsidRDefault="006B667C" w:rsidP="00565A96">
      <w:pPr>
        <w:spacing w:line="276" w:lineRule="auto"/>
        <w:ind w:left="101" w:right="3908"/>
        <w:jc w:val="both"/>
        <w:rPr>
          <w:w w:val="102"/>
          <w:sz w:val="29"/>
          <w:szCs w:val="29"/>
        </w:rPr>
      </w:pPr>
      <w:r>
        <w:rPr>
          <w:w w:val="102"/>
          <w:sz w:val="29"/>
          <w:szCs w:val="29"/>
        </w:rPr>
        <w:t>Admin Pages:-</w:t>
      </w:r>
    </w:p>
    <w:p w14:paraId="4EEABB3A" w14:textId="076A0825" w:rsidR="006B667C" w:rsidRDefault="006B667C" w:rsidP="00565A96">
      <w:pPr>
        <w:spacing w:line="276" w:lineRule="auto"/>
        <w:ind w:left="101" w:right="3908"/>
        <w:jc w:val="both"/>
        <w:rPr>
          <w:w w:val="102"/>
          <w:sz w:val="29"/>
          <w:szCs w:val="29"/>
        </w:rPr>
      </w:pPr>
      <w:r>
        <w:rPr>
          <w:w w:val="102"/>
          <w:sz w:val="29"/>
          <w:szCs w:val="29"/>
        </w:rPr>
        <w:t>Page2:-</w:t>
      </w:r>
    </w:p>
    <w:p w14:paraId="17A316D8" w14:textId="2D6F0DDC" w:rsidR="006B667C" w:rsidRDefault="002A4CAB" w:rsidP="00565A96">
      <w:pPr>
        <w:spacing w:line="276" w:lineRule="auto"/>
        <w:ind w:left="101" w:right="3908"/>
        <w:jc w:val="both"/>
        <w:rPr>
          <w:w w:val="102"/>
          <w:sz w:val="29"/>
          <w:szCs w:val="29"/>
        </w:rPr>
      </w:pPr>
      <w:r>
        <w:rPr>
          <w:w w:val="102"/>
          <w:sz w:val="29"/>
          <w:szCs w:val="29"/>
        </w:rPr>
        <w:pict w14:anchorId="3C23B9A6">
          <v:shape id="_x0000_i1060" type="#_x0000_t75" style="width:509.4pt;height:178.8pt">
            <v:imagedata r:id="rId53" o:title="2"/>
          </v:shape>
        </w:pict>
      </w:r>
    </w:p>
    <w:p w14:paraId="50BD2784" w14:textId="77777777" w:rsidR="00565A96" w:rsidRDefault="00565A96" w:rsidP="00565A96">
      <w:pPr>
        <w:spacing w:line="276" w:lineRule="auto"/>
        <w:ind w:left="101" w:right="3908"/>
        <w:jc w:val="both"/>
        <w:rPr>
          <w:w w:val="102"/>
          <w:sz w:val="29"/>
          <w:szCs w:val="29"/>
        </w:rPr>
      </w:pPr>
    </w:p>
    <w:p w14:paraId="01115EAA" w14:textId="457D1F73" w:rsidR="006B667C" w:rsidRDefault="006B667C" w:rsidP="006B667C">
      <w:pPr>
        <w:spacing w:line="276" w:lineRule="auto"/>
        <w:ind w:left="101" w:right="3908"/>
        <w:jc w:val="both"/>
        <w:rPr>
          <w:w w:val="102"/>
          <w:sz w:val="29"/>
          <w:szCs w:val="29"/>
        </w:rPr>
      </w:pPr>
      <w:r>
        <w:rPr>
          <w:w w:val="102"/>
          <w:sz w:val="29"/>
          <w:szCs w:val="29"/>
        </w:rPr>
        <w:t>Page3:-</w:t>
      </w:r>
      <w:r w:rsidR="002A4CAB">
        <w:rPr>
          <w:w w:val="102"/>
          <w:sz w:val="29"/>
          <w:szCs w:val="29"/>
        </w:rPr>
        <w:pict w14:anchorId="2C56C2D7">
          <v:shape id="_x0000_i1061" type="#_x0000_t75" style="width:509.4pt;height:208.2pt">
            <v:imagedata r:id="rId54" o:title="3"/>
          </v:shape>
        </w:pict>
      </w:r>
    </w:p>
    <w:p w14:paraId="7203905D" w14:textId="6C5D2ED9" w:rsidR="00565A96" w:rsidRDefault="006B667C" w:rsidP="00565A96">
      <w:pPr>
        <w:spacing w:line="276" w:lineRule="auto"/>
        <w:ind w:left="101" w:right="3908"/>
        <w:jc w:val="both"/>
        <w:rPr>
          <w:w w:val="102"/>
          <w:sz w:val="29"/>
          <w:szCs w:val="29"/>
        </w:rPr>
      </w:pPr>
      <w:r>
        <w:rPr>
          <w:w w:val="102"/>
          <w:sz w:val="29"/>
          <w:szCs w:val="29"/>
        </w:rPr>
        <w:t>Page4:-</w:t>
      </w:r>
    </w:p>
    <w:p w14:paraId="4DDB2754" w14:textId="25260293" w:rsidR="006B667C" w:rsidRDefault="002A4CAB" w:rsidP="00565A96">
      <w:pPr>
        <w:spacing w:line="276" w:lineRule="auto"/>
        <w:ind w:left="101" w:right="3908"/>
        <w:jc w:val="both"/>
        <w:rPr>
          <w:w w:val="102"/>
          <w:sz w:val="29"/>
          <w:szCs w:val="29"/>
        </w:rPr>
      </w:pPr>
      <w:r>
        <w:rPr>
          <w:w w:val="102"/>
          <w:sz w:val="29"/>
          <w:szCs w:val="29"/>
        </w:rPr>
        <w:lastRenderedPageBreak/>
        <w:pict w14:anchorId="00CD7BFF">
          <v:shape id="_x0000_i1062" type="#_x0000_t75" style="width:509.4pt;height:229.8pt">
            <v:imagedata r:id="rId55" o:title="4"/>
          </v:shape>
        </w:pict>
      </w:r>
    </w:p>
    <w:p w14:paraId="0683C1D6" w14:textId="77777777" w:rsidR="00565A96" w:rsidRDefault="00565A96" w:rsidP="00565A96">
      <w:pPr>
        <w:spacing w:line="276" w:lineRule="auto"/>
        <w:ind w:left="101" w:right="3908"/>
        <w:jc w:val="both"/>
        <w:rPr>
          <w:w w:val="102"/>
          <w:sz w:val="29"/>
          <w:szCs w:val="29"/>
        </w:rPr>
      </w:pPr>
    </w:p>
    <w:p w14:paraId="03C25649" w14:textId="77777777" w:rsidR="00565A96" w:rsidRDefault="00565A96" w:rsidP="00565A96">
      <w:pPr>
        <w:spacing w:line="276" w:lineRule="auto"/>
        <w:ind w:left="101" w:right="3908"/>
        <w:jc w:val="both"/>
        <w:rPr>
          <w:w w:val="102"/>
          <w:sz w:val="29"/>
          <w:szCs w:val="29"/>
        </w:rPr>
      </w:pPr>
    </w:p>
    <w:p w14:paraId="09D2BF0C" w14:textId="2862ADE7" w:rsidR="00565A96" w:rsidRDefault="006B667C" w:rsidP="00565A96">
      <w:pPr>
        <w:spacing w:line="276" w:lineRule="auto"/>
        <w:ind w:left="101" w:right="3908"/>
        <w:jc w:val="both"/>
        <w:rPr>
          <w:w w:val="102"/>
          <w:sz w:val="29"/>
          <w:szCs w:val="29"/>
        </w:rPr>
      </w:pPr>
      <w:r>
        <w:rPr>
          <w:w w:val="102"/>
          <w:sz w:val="29"/>
          <w:szCs w:val="29"/>
        </w:rPr>
        <w:t>Page5:-</w:t>
      </w:r>
      <w:r w:rsidR="002A4CAB">
        <w:rPr>
          <w:w w:val="102"/>
          <w:sz w:val="29"/>
          <w:szCs w:val="29"/>
        </w:rPr>
        <w:pict w14:anchorId="759E8013">
          <v:shape id="_x0000_i1063" type="#_x0000_t75" style="width:509.4pt;height:246pt">
            <v:imagedata r:id="rId56" o:title="5"/>
          </v:shape>
        </w:pict>
      </w:r>
    </w:p>
    <w:p w14:paraId="66DF853A" w14:textId="77777777" w:rsidR="00565A96" w:rsidRDefault="00565A96" w:rsidP="00565A96">
      <w:pPr>
        <w:spacing w:line="276" w:lineRule="auto"/>
        <w:ind w:left="101" w:right="3908"/>
        <w:jc w:val="both"/>
        <w:rPr>
          <w:w w:val="102"/>
          <w:sz w:val="29"/>
          <w:szCs w:val="29"/>
        </w:rPr>
      </w:pPr>
    </w:p>
    <w:p w14:paraId="1AB6D9AA" w14:textId="280336B7" w:rsidR="006B667C" w:rsidRDefault="006B667C" w:rsidP="00565A96">
      <w:pPr>
        <w:spacing w:line="276" w:lineRule="auto"/>
        <w:ind w:left="101" w:right="4332"/>
        <w:jc w:val="both"/>
        <w:rPr>
          <w:w w:val="101"/>
          <w:sz w:val="34"/>
          <w:szCs w:val="34"/>
        </w:rPr>
      </w:pPr>
      <w:r>
        <w:rPr>
          <w:w w:val="101"/>
          <w:sz w:val="34"/>
          <w:szCs w:val="34"/>
        </w:rPr>
        <w:lastRenderedPageBreak/>
        <w:t>Page6:-</w:t>
      </w:r>
      <w:r w:rsidR="002A4CAB">
        <w:rPr>
          <w:w w:val="101"/>
          <w:sz w:val="34"/>
          <w:szCs w:val="34"/>
        </w:rPr>
        <w:pict w14:anchorId="504B9B7D">
          <v:shape id="_x0000_i1064" type="#_x0000_t75" style="width:509.4pt;height:247.8pt">
            <v:imagedata r:id="rId57" o:title="6"/>
          </v:shape>
        </w:pict>
      </w:r>
    </w:p>
    <w:p w14:paraId="017DC8B5" w14:textId="3542E13D" w:rsidR="006B667C" w:rsidRDefault="006B667C" w:rsidP="00565A96">
      <w:pPr>
        <w:spacing w:line="276" w:lineRule="auto"/>
        <w:ind w:left="101" w:right="4332"/>
        <w:jc w:val="both"/>
        <w:rPr>
          <w:w w:val="101"/>
          <w:sz w:val="34"/>
          <w:szCs w:val="34"/>
        </w:rPr>
      </w:pPr>
      <w:r>
        <w:rPr>
          <w:w w:val="101"/>
          <w:sz w:val="34"/>
          <w:szCs w:val="34"/>
        </w:rPr>
        <w:t>Page7:-</w:t>
      </w:r>
      <w:r w:rsidR="002A4CAB">
        <w:rPr>
          <w:w w:val="101"/>
          <w:sz w:val="34"/>
          <w:szCs w:val="34"/>
        </w:rPr>
        <w:pict w14:anchorId="2C336110">
          <v:shape id="_x0000_i1065" type="#_x0000_t75" style="width:509.4pt;height:241.8pt">
            <v:imagedata r:id="rId58" o:title="7"/>
          </v:shape>
        </w:pict>
      </w:r>
    </w:p>
    <w:p w14:paraId="226BD68F" w14:textId="1640A58E" w:rsidR="006B667C" w:rsidRDefault="006B667C" w:rsidP="00565A96">
      <w:pPr>
        <w:spacing w:line="276" w:lineRule="auto"/>
        <w:ind w:left="101" w:right="4332"/>
        <w:jc w:val="both"/>
        <w:rPr>
          <w:w w:val="101"/>
          <w:sz w:val="34"/>
          <w:szCs w:val="34"/>
        </w:rPr>
      </w:pPr>
      <w:r>
        <w:rPr>
          <w:w w:val="101"/>
          <w:sz w:val="34"/>
          <w:szCs w:val="34"/>
        </w:rPr>
        <w:lastRenderedPageBreak/>
        <w:t>Page8:-</w:t>
      </w:r>
      <w:r w:rsidR="002A4CAB">
        <w:rPr>
          <w:w w:val="101"/>
          <w:sz w:val="34"/>
          <w:szCs w:val="34"/>
        </w:rPr>
        <w:pict w14:anchorId="62E7E422">
          <v:shape id="_x0000_i1066" type="#_x0000_t75" style="width:509.4pt;height:244.8pt">
            <v:imagedata r:id="rId59" o:title="8"/>
          </v:shape>
        </w:pict>
      </w:r>
    </w:p>
    <w:p w14:paraId="550F4A66" w14:textId="352E11CD" w:rsidR="006B667C" w:rsidRDefault="006B667C" w:rsidP="00565A96">
      <w:pPr>
        <w:spacing w:line="276" w:lineRule="auto"/>
        <w:ind w:left="101" w:right="4332"/>
        <w:jc w:val="both"/>
        <w:rPr>
          <w:w w:val="101"/>
          <w:sz w:val="34"/>
          <w:szCs w:val="34"/>
        </w:rPr>
      </w:pPr>
      <w:r>
        <w:rPr>
          <w:w w:val="101"/>
          <w:sz w:val="34"/>
          <w:szCs w:val="34"/>
        </w:rPr>
        <w:t>Page9:-</w:t>
      </w:r>
      <w:r w:rsidR="002A4CAB">
        <w:rPr>
          <w:w w:val="101"/>
          <w:sz w:val="34"/>
          <w:szCs w:val="34"/>
        </w:rPr>
        <w:pict w14:anchorId="175D914F">
          <v:shape id="_x0000_i1067" type="#_x0000_t75" style="width:509.4pt;height:227.4pt">
            <v:imagedata r:id="rId60" o:title="9"/>
          </v:shape>
        </w:pict>
      </w:r>
    </w:p>
    <w:p w14:paraId="6AA37086" w14:textId="6285F801" w:rsidR="006B667C" w:rsidRDefault="006B667C" w:rsidP="00565A96">
      <w:pPr>
        <w:spacing w:line="276" w:lineRule="auto"/>
        <w:ind w:left="101" w:right="4332"/>
        <w:jc w:val="both"/>
        <w:rPr>
          <w:w w:val="101"/>
          <w:sz w:val="34"/>
          <w:szCs w:val="34"/>
        </w:rPr>
      </w:pPr>
      <w:r>
        <w:rPr>
          <w:w w:val="101"/>
          <w:sz w:val="34"/>
          <w:szCs w:val="34"/>
        </w:rPr>
        <w:lastRenderedPageBreak/>
        <w:t>Page10:-</w:t>
      </w:r>
      <w:r w:rsidR="002A4CAB">
        <w:rPr>
          <w:w w:val="101"/>
          <w:sz w:val="34"/>
          <w:szCs w:val="34"/>
        </w:rPr>
        <w:pict w14:anchorId="57AF88FB">
          <v:shape id="_x0000_i1068" type="#_x0000_t75" style="width:509.4pt;height:241.8pt">
            <v:imagedata r:id="rId61" o:title="10"/>
          </v:shape>
        </w:pict>
      </w:r>
    </w:p>
    <w:p w14:paraId="51989602" w14:textId="6D1F99F5" w:rsidR="006B667C" w:rsidRDefault="006B667C" w:rsidP="00565A96">
      <w:pPr>
        <w:spacing w:line="276" w:lineRule="auto"/>
        <w:ind w:left="101" w:right="4332"/>
        <w:jc w:val="both"/>
        <w:rPr>
          <w:w w:val="101"/>
          <w:sz w:val="34"/>
          <w:szCs w:val="34"/>
        </w:rPr>
      </w:pPr>
      <w:r>
        <w:rPr>
          <w:w w:val="101"/>
          <w:sz w:val="34"/>
          <w:szCs w:val="34"/>
        </w:rPr>
        <w:t>Page11:-</w:t>
      </w:r>
      <w:r w:rsidR="002A4CAB">
        <w:rPr>
          <w:w w:val="101"/>
          <w:sz w:val="34"/>
          <w:szCs w:val="34"/>
        </w:rPr>
        <w:pict w14:anchorId="5D53D64E">
          <v:shape id="_x0000_i1069" type="#_x0000_t75" style="width:509.4pt;height:243pt">
            <v:imagedata r:id="rId62" o:title="11"/>
          </v:shape>
        </w:pict>
      </w:r>
    </w:p>
    <w:p w14:paraId="04DF776E" w14:textId="7665CD33" w:rsidR="006B667C" w:rsidRDefault="006B667C" w:rsidP="00565A96">
      <w:pPr>
        <w:spacing w:line="276" w:lineRule="auto"/>
        <w:ind w:left="101" w:right="4332"/>
        <w:jc w:val="both"/>
        <w:rPr>
          <w:w w:val="101"/>
          <w:sz w:val="34"/>
          <w:szCs w:val="34"/>
        </w:rPr>
      </w:pPr>
      <w:r>
        <w:rPr>
          <w:w w:val="101"/>
          <w:sz w:val="34"/>
          <w:szCs w:val="34"/>
        </w:rPr>
        <w:lastRenderedPageBreak/>
        <w:t>Page12:-</w:t>
      </w:r>
      <w:r w:rsidR="002A4CAB">
        <w:rPr>
          <w:w w:val="101"/>
          <w:sz w:val="34"/>
          <w:szCs w:val="34"/>
        </w:rPr>
        <w:pict w14:anchorId="6B7C25C6">
          <v:shape id="_x0000_i1070" type="#_x0000_t75" style="width:509.4pt;height:246pt">
            <v:imagedata r:id="rId63" o:title="12"/>
          </v:shape>
        </w:pict>
      </w:r>
    </w:p>
    <w:p w14:paraId="7BBFD3C9" w14:textId="092CB511" w:rsidR="006B667C" w:rsidRDefault="006B667C" w:rsidP="00565A96">
      <w:pPr>
        <w:spacing w:line="276" w:lineRule="auto"/>
        <w:ind w:left="101" w:right="4332"/>
        <w:jc w:val="both"/>
        <w:rPr>
          <w:w w:val="101"/>
          <w:sz w:val="34"/>
          <w:szCs w:val="34"/>
        </w:rPr>
      </w:pPr>
    </w:p>
    <w:p w14:paraId="132B0826" w14:textId="03C6DA25" w:rsidR="006B667C" w:rsidRDefault="006B667C" w:rsidP="00565A96">
      <w:pPr>
        <w:spacing w:line="276" w:lineRule="auto"/>
        <w:ind w:left="101" w:right="4332"/>
        <w:jc w:val="both"/>
        <w:rPr>
          <w:w w:val="101"/>
          <w:sz w:val="34"/>
          <w:szCs w:val="34"/>
        </w:rPr>
      </w:pPr>
      <w:r>
        <w:rPr>
          <w:w w:val="101"/>
          <w:sz w:val="34"/>
          <w:szCs w:val="34"/>
        </w:rPr>
        <w:t>Page13:-</w:t>
      </w:r>
      <w:r w:rsidR="002A4CAB">
        <w:rPr>
          <w:w w:val="101"/>
          <w:sz w:val="34"/>
          <w:szCs w:val="34"/>
        </w:rPr>
        <w:pict w14:anchorId="3527B151">
          <v:shape id="_x0000_i1071" type="#_x0000_t75" style="width:509.4pt;height:242.4pt">
            <v:imagedata r:id="rId64" o:title="13"/>
          </v:shape>
        </w:pict>
      </w:r>
    </w:p>
    <w:p w14:paraId="752DB80F" w14:textId="05885267" w:rsidR="006B667C" w:rsidRDefault="006B667C" w:rsidP="00565A96">
      <w:pPr>
        <w:spacing w:line="276" w:lineRule="auto"/>
        <w:ind w:left="101" w:right="4332"/>
        <w:jc w:val="both"/>
        <w:rPr>
          <w:w w:val="101"/>
          <w:sz w:val="34"/>
          <w:szCs w:val="34"/>
        </w:rPr>
      </w:pPr>
      <w:r>
        <w:rPr>
          <w:w w:val="101"/>
          <w:sz w:val="34"/>
          <w:szCs w:val="34"/>
        </w:rPr>
        <w:lastRenderedPageBreak/>
        <w:t>Page14:-</w:t>
      </w:r>
      <w:r w:rsidR="002A4CAB">
        <w:rPr>
          <w:w w:val="101"/>
          <w:sz w:val="34"/>
          <w:szCs w:val="34"/>
        </w:rPr>
        <w:pict w14:anchorId="551DA0CD">
          <v:shape id="_x0000_i1072" type="#_x0000_t75" style="width:509.4pt;height:220.2pt">
            <v:imagedata r:id="rId65" o:title="14"/>
          </v:shape>
        </w:pict>
      </w:r>
    </w:p>
    <w:p w14:paraId="52FD86B5" w14:textId="2A329D32" w:rsidR="006B667C" w:rsidRDefault="006B667C" w:rsidP="00565A96">
      <w:pPr>
        <w:spacing w:line="276" w:lineRule="auto"/>
        <w:ind w:left="101" w:right="4332"/>
        <w:jc w:val="both"/>
        <w:rPr>
          <w:w w:val="101"/>
          <w:sz w:val="34"/>
          <w:szCs w:val="34"/>
        </w:rPr>
      </w:pPr>
      <w:r>
        <w:rPr>
          <w:w w:val="101"/>
          <w:sz w:val="34"/>
          <w:szCs w:val="34"/>
        </w:rPr>
        <w:t>Page15:-</w:t>
      </w:r>
      <w:r w:rsidR="002A4CAB">
        <w:rPr>
          <w:w w:val="101"/>
          <w:sz w:val="34"/>
          <w:szCs w:val="34"/>
        </w:rPr>
        <w:pict w14:anchorId="1C71B39C">
          <v:shape id="_x0000_i1073" type="#_x0000_t75" style="width:509.4pt;height:241.8pt">
            <v:imagedata r:id="rId66" o:title="15"/>
          </v:shape>
        </w:pict>
      </w:r>
    </w:p>
    <w:p w14:paraId="38C60AEE" w14:textId="2EA30376" w:rsidR="006B667C" w:rsidRDefault="006B667C" w:rsidP="00565A96">
      <w:pPr>
        <w:spacing w:line="276" w:lineRule="auto"/>
        <w:ind w:left="101" w:right="4332"/>
        <w:jc w:val="both"/>
        <w:rPr>
          <w:w w:val="101"/>
          <w:sz w:val="34"/>
          <w:szCs w:val="34"/>
        </w:rPr>
      </w:pPr>
      <w:r>
        <w:rPr>
          <w:w w:val="101"/>
          <w:sz w:val="34"/>
          <w:szCs w:val="34"/>
        </w:rPr>
        <w:lastRenderedPageBreak/>
        <w:t>Page16:-</w:t>
      </w:r>
      <w:r w:rsidR="002A4CAB">
        <w:rPr>
          <w:w w:val="101"/>
          <w:sz w:val="34"/>
          <w:szCs w:val="34"/>
        </w:rPr>
        <w:pict w14:anchorId="2F8878EA">
          <v:shape id="_x0000_i1074" type="#_x0000_t75" style="width:509.4pt;height:218.4pt">
            <v:imagedata r:id="rId67" o:title="16"/>
          </v:shape>
        </w:pict>
      </w:r>
    </w:p>
    <w:p w14:paraId="6FA8B8B3" w14:textId="7B094070" w:rsidR="006B667C" w:rsidRDefault="006B667C" w:rsidP="00565A96">
      <w:pPr>
        <w:spacing w:line="276" w:lineRule="auto"/>
        <w:ind w:left="101" w:right="4332"/>
        <w:jc w:val="both"/>
        <w:rPr>
          <w:w w:val="101"/>
          <w:sz w:val="34"/>
          <w:szCs w:val="34"/>
        </w:rPr>
      </w:pPr>
      <w:r>
        <w:rPr>
          <w:w w:val="101"/>
          <w:sz w:val="34"/>
          <w:szCs w:val="34"/>
        </w:rPr>
        <w:t>Page17:-</w:t>
      </w:r>
      <w:r w:rsidR="002A4CAB">
        <w:rPr>
          <w:w w:val="101"/>
          <w:sz w:val="34"/>
          <w:szCs w:val="34"/>
        </w:rPr>
        <w:pict w14:anchorId="45ABD2C4">
          <v:shape id="_x0000_i1075" type="#_x0000_t75" style="width:509.4pt;height:243.6pt">
            <v:imagedata r:id="rId68" o:title="17"/>
          </v:shape>
        </w:pict>
      </w:r>
    </w:p>
    <w:p w14:paraId="64B42DAA" w14:textId="559ABDC1" w:rsidR="006B667C" w:rsidRDefault="006B667C" w:rsidP="00565A96">
      <w:pPr>
        <w:spacing w:line="276" w:lineRule="auto"/>
        <w:ind w:left="101" w:right="4332"/>
        <w:jc w:val="both"/>
        <w:rPr>
          <w:w w:val="101"/>
          <w:sz w:val="34"/>
          <w:szCs w:val="34"/>
        </w:rPr>
      </w:pPr>
      <w:r>
        <w:rPr>
          <w:w w:val="101"/>
          <w:sz w:val="34"/>
          <w:szCs w:val="34"/>
        </w:rPr>
        <w:lastRenderedPageBreak/>
        <w:t>Page18:-</w:t>
      </w:r>
      <w:r w:rsidR="002A4CAB">
        <w:rPr>
          <w:w w:val="101"/>
          <w:sz w:val="34"/>
          <w:szCs w:val="34"/>
        </w:rPr>
        <w:pict w14:anchorId="0B6B476A">
          <v:shape id="_x0000_i1076" type="#_x0000_t75" style="width:509.4pt;height:238.2pt">
            <v:imagedata r:id="rId69" o:title="18"/>
          </v:shape>
        </w:pict>
      </w:r>
    </w:p>
    <w:p w14:paraId="55903308" w14:textId="7EB3F8BE" w:rsidR="006B667C" w:rsidRDefault="006B667C" w:rsidP="00565A96">
      <w:pPr>
        <w:spacing w:line="276" w:lineRule="auto"/>
        <w:ind w:left="101" w:right="4332"/>
        <w:jc w:val="both"/>
        <w:rPr>
          <w:w w:val="101"/>
          <w:sz w:val="34"/>
          <w:szCs w:val="34"/>
        </w:rPr>
      </w:pPr>
      <w:r>
        <w:rPr>
          <w:w w:val="101"/>
          <w:sz w:val="34"/>
          <w:szCs w:val="34"/>
        </w:rPr>
        <w:t>Page19:-</w:t>
      </w:r>
      <w:r w:rsidR="002A4CAB">
        <w:rPr>
          <w:w w:val="101"/>
          <w:sz w:val="34"/>
          <w:szCs w:val="34"/>
        </w:rPr>
        <w:pict w14:anchorId="4EDBBD9C">
          <v:shape id="_x0000_i1077" type="#_x0000_t75" style="width:509.4pt;height:242.4pt">
            <v:imagedata r:id="rId70" o:title="19"/>
          </v:shape>
        </w:pict>
      </w:r>
    </w:p>
    <w:p w14:paraId="39437185" w14:textId="10FA2F73" w:rsidR="006B667C" w:rsidRDefault="006B667C" w:rsidP="00565A96">
      <w:pPr>
        <w:spacing w:line="276" w:lineRule="auto"/>
        <w:ind w:left="101" w:right="4332"/>
        <w:jc w:val="both"/>
        <w:rPr>
          <w:w w:val="101"/>
          <w:sz w:val="34"/>
          <w:szCs w:val="34"/>
        </w:rPr>
      </w:pPr>
      <w:r>
        <w:rPr>
          <w:w w:val="101"/>
          <w:sz w:val="34"/>
          <w:szCs w:val="34"/>
        </w:rPr>
        <w:lastRenderedPageBreak/>
        <w:t>Page20:-</w:t>
      </w:r>
      <w:r w:rsidR="002A4CAB">
        <w:rPr>
          <w:w w:val="101"/>
          <w:sz w:val="34"/>
          <w:szCs w:val="34"/>
        </w:rPr>
        <w:pict w14:anchorId="54348DA1">
          <v:shape id="_x0000_i1078" type="#_x0000_t75" style="width:509.4pt;height:242.4pt">
            <v:imagedata r:id="rId71" o:title="20"/>
          </v:shape>
        </w:pict>
      </w:r>
    </w:p>
    <w:p w14:paraId="62E9B2C1" w14:textId="4439B20E" w:rsidR="006B667C" w:rsidRDefault="006B667C" w:rsidP="00565A96">
      <w:pPr>
        <w:spacing w:line="276" w:lineRule="auto"/>
        <w:ind w:left="101" w:right="4332"/>
        <w:jc w:val="both"/>
        <w:rPr>
          <w:w w:val="101"/>
          <w:sz w:val="34"/>
          <w:szCs w:val="34"/>
        </w:rPr>
      </w:pPr>
      <w:r>
        <w:rPr>
          <w:w w:val="101"/>
          <w:sz w:val="34"/>
          <w:szCs w:val="34"/>
        </w:rPr>
        <w:t>Page21:-</w:t>
      </w:r>
      <w:r w:rsidR="002A4CAB">
        <w:rPr>
          <w:w w:val="101"/>
          <w:sz w:val="34"/>
          <w:szCs w:val="34"/>
        </w:rPr>
        <w:pict w14:anchorId="09BFF6B4">
          <v:shape id="_x0000_i1079" type="#_x0000_t75" style="width:509.4pt;height:243pt">
            <v:imagedata r:id="rId72" o:title="21"/>
          </v:shape>
        </w:pict>
      </w:r>
    </w:p>
    <w:p w14:paraId="3776FD9C" w14:textId="77777777" w:rsidR="00705528" w:rsidRDefault="006B667C" w:rsidP="00705528">
      <w:pPr>
        <w:spacing w:line="276" w:lineRule="auto"/>
        <w:ind w:left="101" w:right="4332"/>
        <w:jc w:val="both"/>
        <w:rPr>
          <w:w w:val="101"/>
          <w:sz w:val="34"/>
          <w:szCs w:val="34"/>
        </w:rPr>
      </w:pPr>
      <w:r>
        <w:rPr>
          <w:w w:val="101"/>
          <w:sz w:val="34"/>
          <w:szCs w:val="34"/>
        </w:rPr>
        <w:lastRenderedPageBreak/>
        <w:t>Page22:-</w:t>
      </w:r>
      <w:r w:rsidR="002A4CAB">
        <w:rPr>
          <w:w w:val="101"/>
          <w:sz w:val="34"/>
          <w:szCs w:val="34"/>
        </w:rPr>
        <w:pict w14:anchorId="548A317A">
          <v:shape id="_x0000_i1080" type="#_x0000_t75" style="width:509.4pt;height:245.4pt">
            <v:imagedata r:id="rId73" o:title="22"/>
          </v:shape>
        </w:pict>
      </w:r>
    </w:p>
    <w:p w14:paraId="42E1BDF0" w14:textId="739B814D" w:rsidR="00565A96" w:rsidRPr="006B667C" w:rsidRDefault="006B667C" w:rsidP="00705528">
      <w:pPr>
        <w:spacing w:line="276" w:lineRule="auto"/>
        <w:ind w:left="101" w:right="4332"/>
        <w:jc w:val="both"/>
        <w:rPr>
          <w:w w:val="101"/>
          <w:sz w:val="34"/>
          <w:szCs w:val="34"/>
        </w:rPr>
      </w:pPr>
      <w:r>
        <w:rPr>
          <w:w w:val="101"/>
          <w:sz w:val="34"/>
          <w:szCs w:val="34"/>
        </w:rPr>
        <w:t>Page23:</w:t>
      </w:r>
      <w:r w:rsidR="002A4CAB">
        <w:rPr>
          <w:w w:val="101"/>
          <w:sz w:val="34"/>
          <w:szCs w:val="34"/>
        </w:rPr>
        <w:pict w14:anchorId="36EABB10">
          <v:shape id="_x0000_i1081" type="#_x0000_t75" style="width:509.4pt;height:244.2pt">
            <v:imagedata r:id="rId74" o:title="23"/>
          </v:shape>
        </w:pict>
      </w:r>
      <w:r w:rsidR="00565A96">
        <w:rPr>
          <w:w w:val="101"/>
          <w:sz w:val="34"/>
          <w:szCs w:val="34"/>
        </w:rPr>
        <w:t>7</w:t>
      </w:r>
      <w:r w:rsidR="00705528">
        <w:rPr>
          <w:w w:val="101"/>
          <w:sz w:val="34"/>
          <w:szCs w:val="34"/>
        </w:rPr>
        <w:t>-</w:t>
      </w:r>
      <w:r w:rsidR="00565A96">
        <w:rPr>
          <w:sz w:val="34"/>
          <w:szCs w:val="34"/>
        </w:rPr>
        <w:t xml:space="preserve">     </w:t>
      </w:r>
      <w:r w:rsidR="00565A96">
        <w:rPr>
          <w:w w:val="101"/>
          <w:sz w:val="34"/>
          <w:szCs w:val="34"/>
        </w:rPr>
        <w:t>Requirements</w:t>
      </w:r>
      <w:r w:rsidR="00565A96">
        <w:rPr>
          <w:sz w:val="34"/>
          <w:szCs w:val="34"/>
        </w:rPr>
        <w:t xml:space="preserve"> Matrix</w:t>
      </w:r>
    </w:p>
    <w:bookmarkStart w:id="1" w:name="_MON_1670871740"/>
    <w:bookmarkEnd w:id="1"/>
    <w:p w14:paraId="62F189AC" w14:textId="77777777" w:rsidR="006B667C" w:rsidRDefault="00565A96" w:rsidP="006B667C">
      <w:pPr>
        <w:spacing w:line="276" w:lineRule="auto"/>
        <w:ind w:left="101" w:right="59"/>
        <w:jc w:val="both"/>
        <w:rPr>
          <w:w w:val="99"/>
          <w:sz w:val="24"/>
          <w:szCs w:val="24"/>
        </w:rPr>
      </w:pPr>
      <w:r>
        <w:rPr>
          <w:w w:val="99"/>
          <w:sz w:val="24"/>
          <w:szCs w:val="24"/>
        </w:rPr>
        <w:object w:dxaOrig="1520" w:dyaOrig="987" w14:anchorId="030C6A3C">
          <v:shape id="_x0000_i1082" type="#_x0000_t75" style="width:75.6pt;height:48.6pt" o:ole="">
            <v:imagedata r:id="rId75" o:title=""/>
          </v:shape>
          <o:OLEObject Type="Embed" ProgID="Excel.Sheet.12" ShapeID="_x0000_i1082" DrawAspect="Icon" ObjectID="_1671981476" r:id="rId76"/>
        </w:object>
      </w:r>
    </w:p>
    <w:p w14:paraId="3C20D193" w14:textId="6EE7E42E" w:rsidR="00A942BE" w:rsidRDefault="00A942BE" w:rsidP="00855158">
      <w:pPr>
        <w:spacing w:line="276" w:lineRule="auto"/>
        <w:ind w:left="101" w:right="60"/>
        <w:jc w:val="both"/>
        <w:rPr>
          <w:sz w:val="24"/>
          <w:szCs w:val="24"/>
        </w:rPr>
        <w:sectPr w:rsidR="00A942BE">
          <w:footerReference w:type="default" r:id="rId77"/>
          <w:pgSz w:w="11920" w:h="16840"/>
          <w:pgMar w:top="1560" w:right="1600" w:bottom="280" w:left="1600" w:header="0" w:footer="799" w:gutter="0"/>
          <w:pgNumType w:start="1"/>
          <w:cols w:space="720"/>
        </w:sectPr>
      </w:pPr>
    </w:p>
    <w:p w14:paraId="486AEBE8" w14:textId="0D346704" w:rsidR="000A4E4C" w:rsidRDefault="000A4E4C" w:rsidP="00855158">
      <w:pPr>
        <w:spacing w:line="276" w:lineRule="auto"/>
        <w:ind w:left="101" w:right="59"/>
        <w:jc w:val="both"/>
        <w:rPr>
          <w:sz w:val="24"/>
          <w:szCs w:val="24"/>
        </w:rPr>
        <w:sectPr w:rsidR="000A4E4C">
          <w:pgSz w:w="11920" w:h="16840"/>
          <w:pgMar w:top="1320" w:right="1600" w:bottom="280" w:left="1600" w:header="0" w:footer="799" w:gutter="0"/>
          <w:cols w:space="720"/>
        </w:sectPr>
      </w:pPr>
    </w:p>
    <w:p w14:paraId="556D863E" w14:textId="02EA24AD" w:rsidR="00A162EC" w:rsidRDefault="00A162EC" w:rsidP="00855158">
      <w:pPr>
        <w:spacing w:before="9" w:line="276" w:lineRule="auto"/>
        <w:rPr>
          <w:sz w:val="22"/>
          <w:szCs w:val="22"/>
        </w:rPr>
      </w:pPr>
    </w:p>
    <w:sectPr w:rsidR="00A162EC">
      <w:pgSz w:w="11920" w:h="16840"/>
      <w:pgMar w:top="1320" w:right="1600" w:bottom="280" w:left="1600" w:header="0" w:footer="79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5540E3" w14:textId="77777777" w:rsidR="00FE1E56" w:rsidRDefault="00FE1E56">
      <w:r>
        <w:separator/>
      </w:r>
    </w:p>
  </w:endnote>
  <w:endnote w:type="continuationSeparator" w:id="0">
    <w:p w14:paraId="45A1C645" w14:textId="77777777" w:rsidR="00FE1E56" w:rsidRDefault="00FE1E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B7E864" w14:textId="5BA94FEB" w:rsidR="00A162EC" w:rsidRDefault="00A162EC">
    <w:pPr>
      <w:spacing w:line="200" w:lineRule="exac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29517C" w14:textId="77777777" w:rsidR="00FE1E56" w:rsidRDefault="00FE1E56">
      <w:r>
        <w:separator/>
      </w:r>
    </w:p>
  </w:footnote>
  <w:footnote w:type="continuationSeparator" w:id="0">
    <w:p w14:paraId="3D295ED2" w14:textId="77777777" w:rsidR="00FE1E56" w:rsidRDefault="00FE1E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F7480"/>
    <w:multiLevelType w:val="hybridMultilevel"/>
    <w:tmpl w:val="1B82989C"/>
    <w:lvl w:ilvl="0" w:tplc="1452CD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325C1B"/>
    <w:multiLevelType w:val="multilevel"/>
    <w:tmpl w:val="67EE92C8"/>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62EC"/>
    <w:rsid w:val="00036D80"/>
    <w:rsid w:val="000A4E4C"/>
    <w:rsid w:val="00187652"/>
    <w:rsid w:val="001B10DF"/>
    <w:rsid w:val="001B3479"/>
    <w:rsid w:val="001C310D"/>
    <w:rsid w:val="002A4CAB"/>
    <w:rsid w:val="002E4DD0"/>
    <w:rsid w:val="0045425C"/>
    <w:rsid w:val="00497BAB"/>
    <w:rsid w:val="004E68B0"/>
    <w:rsid w:val="00565A96"/>
    <w:rsid w:val="00593E3C"/>
    <w:rsid w:val="00675D0F"/>
    <w:rsid w:val="006B667C"/>
    <w:rsid w:val="00705528"/>
    <w:rsid w:val="007511B7"/>
    <w:rsid w:val="00786976"/>
    <w:rsid w:val="00835A8A"/>
    <w:rsid w:val="00855158"/>
    <w:rsid w:val="009A73AB"/>
    <w:rsid w:val="009B72C8"/>
    <w:rsid w:val="00A162EC"/>
    <w:rsid w:val="00A27828"/>
    <w:rsid w:val="00A3391C"/>
    <w:rsid w:val="00A716CD"/>
    <w:rsid w:val="00A942BE"/>
    <w:rsid w:val="00AD1F99"/>
    <w:rsid w:val="00B27A06"/>
    <w:rsid w:val="00B311F3"/>
    <w:rsid w:val="00BD4BC3"/>
    <w:rsid w:val="00BD66CA"/>
    <w:rsid w:val="00BF52D6"/>
    <w:rsid w:val="00BF7A6F"/>
    <w:rsid w:val="00C06979"/>
    <w:rsid w:val="00D61145"/>
    <w:rsid w:val="00D63D13"/>
    <w:rsid w:val="00DA1D51"/>
    <w:rsid w:val="00E92B88"/>
    <w:rsid w:val="00ED0DC1"/>
    <w:rsid w:val="00ED3839"/>
    <w:rsid w:val="00F05F64"/>
    <w:rsid w:val="00F57B01"/>
    <w:rsid w:val="00F9745D"/>
    <w:rsid w:val="00FC3536"/>
    <w:rsid w:val="00FD7D13"/>
    <w:rsid w:val="00FE1E5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DF2C8A"/>
  <w15:docId w15:val="{182C4BEF-7416-41F1-B269-7FC6551FE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ListParagraph">
    <w:name w:val="List Paragraph"/>
    <w:basedOn w:val="Normal"/>
    <w:uiPriority w:val="34"/>
    <w:qFormat/>
    <w:rsid w:val="004E68B0"/>
    <w:pPr>
      <w:ind w:left="720"/>
      <w:contextualSpacing/>
    </w:pPr>
  </w:style>
  <w:style w:type="paragraph" w:styleId="Header">
    <w:name w:val="header"/>
    <w:basedOn w:val="Normal"/>
    <w:link w:val="HeaderChar"/>
    <w:uiPriority w:val="99"/>
    <w:unhideWhenUsed/>
    <w:rsid w:val="004E68B0"/>
    <w:pPr>
      <w:tabs>
        <w:tab w:val="center" w:pos="4680"/>
        <w:tab w:val="right" w:pos="9360"/>
      </w:tabs>
    </w:pPr>
  </w:style>
  <w:style w:type="character" w:customStyle="1" w:styleId="HeaderChar">
    <w:name w:val="Header Char"/>
    <w:basedOn w:val="DefaultParagraphFont"/>
    <w:link w:val="Header"/>
    <w:uiPriority w:val="99"/>
    <w:rsid w:val="004E68B0"/>
  </w:style>
  <w:style w:type="paragraph" w:styleId="Footer">
    <w:name w:val="footer"/>
    <w:basedOn w:val="Normal"/>
    <w:link w:val="FooterChar"/>
    <w:uiPriority w:val="99"/>
    <w:unhideWhenUsed/>
    <w:rsid w:val="004E68B0"/>
    <w:pPr>
      <w:tabs>
        <w:tab w:val="center" w:pos="4680"/>
        <w:tab w:val="right" w:pos="9360"/>
      </w:tabs>
    </w:pPr>
  </w:style>
  <w:style w:type="character" w:customStyle="1" w:styleId="FooterChar">
    <w:name w:val="Footer Char"/>
    <w:basedOn w:val="DefaultParagraphFont"/>
    <w:link w:val="Footer"/>
    <w:uiPriority w:val="99"/>
    <w:rsid w:val="004E68B0"/>
  </w:style>
  <w:style w:type="paragraph" w:styleId="BalloonText">
    <w:name w:val="Balloon Text"/>
    <w:basedOn w:val="Normal"/>
    <w:link w:val="BalloonTextChar"/>
    <w:uiPriority w:val="99"/>
    <w:semiHidden/>
    <w:unhideWhenUsed/>
    <w:rsid w:val="009A73A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73A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oleObject" Target="embeddings/oleObject3.bin"/><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9.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2.png"/><Relationship Id="rId19" Type="http://schemas.openxmlformats.org/officeDocument/2006/relationships/oleObject" Target="embeddings/oleObject2.bin"/><Relationship Id="rId14" Type="http://schemas.openxmlformats.org/officeDocument/2006/relationships/oleObject" Target="embeddings/oleObject1.bin"/><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oter" Target="footer1.xml"/><Relationship Id="rId8" Type="http://schemas.openxmlformats.org/officeDocument/2006/relationships/image" Target="media/image2.jpeg"/><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emf"/><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e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emf"/><Relationship Id="rId18" Type="http://schemas.openxmlformats.org/officeDocument/2006/relationships/image" Target="media/image11.emf"/><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package" Target="embeddings/Microsoft_Excel_Worksheet.xlsx"/><Relationship Id="rId7" Type="http://schemas.openxmlformats.org/officeDocument/2006/relationships/image" Target="media/image1.jpeg"/><Relationship Id="rId71" Type="http://schemas.openxmlformats.org/officeDocument/2006/relationships/image" Target="media/image62.png"/><Relationship Id="rId2" Type="http://schemas.openxmlformats.org/officeDocument/2006/relationships/styles" Target="styles.xml"/><Relationship Id="rId2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423</TotalTime>
  <Pages>35</Pages>
  <Words>494</Words>
  <Characters>2822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Mostafa Mohamed Saeed</cp:lastModifiedBy>
  <cp:revision>24</cp:revision>
  <cp:lastPrinted>2021-01-12T15:37:00Z</cp:lastPrinted>
  <dcterms:created xsi:type="dcterms:W3CDTF">2020-12-25T16:19:00Z</dcterms:created>
  <dcterms:modified xsi:type="dcterms:W3CDTF">2021-01-12T16:31:00Z</dcterms:modified>
</cp:coreProperties>
</file>